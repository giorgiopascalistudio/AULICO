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FFB1AE" w14:textId="77777777" w:rsidR="00B9158C" w:rsidRPr="006852B6" w:rsidRDefault="00B9158C" w:rsidP="00195364">
      <w:pPr>
        <w:ind w:right="-23"/>
        <w:rPr>
          <w:rFonts w:ascii="Century Gothic" w:hAnsi="Century Gothic"/>
          <w:b/>
          <w:bCs/>
          <w:sz w:val="24"/>
          <w:szCs w:val="24"/>
        </w:rPr>
      </w:pPr>
      <w:r w:rsidRPr="006852B6">
        <w:rPr>
          <w:rFonts w:ascii="Century Gothic" w:hAnsi="Century Gothic"/>
          <w:b/>
          <w:bCs/>
          <w:sz w:val="24"/>
          <w:szCs w:val="24"/>
        </w:rPr>
        <w:t>PREVENTIVO COMPETENZE PROFESSIONALI</w:t>
      </w:r>
    </w:p>
    <w:p w14:paraId="18C6E29B" w14:textId="758A9B5D" w:rsidR="001A68AA" w:rsidRPr="00F37A5B" w:rsidRDefault="001A68AA" w:rsidP="00FA3C2E">
      <w:pPr>
        <w:spacing w:before="240" w:line="360" w:lineRule="auto"/>
        <w:ind w:right="-23"/>
        <w:rPr>
          <w:rFonts w:ascii="Century Gothic" w:eastAsia="Calibri" w:hAnsi="Century Gothic" w:cs="Times New Roman"/>
          <w:sz w:val="18"/>
        </w:rPr>
      </w:pPr>
      <w:r w:rsidRPr="00B664B2">
        <w:rPr>
          <w:rFonts w:ascii="Century Gothic" w:eastAsia="Calibri" w:hAnsi="Century Gothic" w:cs="Times New Roman"/>
          <w:b/>
          <w:bCs/>
          <w:sz w:val="18"/>
        </w:rPr>
        <w:t>COMMITTENTE:</w:t>
      </w:r>
      <w:r w:rsidR="00195364" w:rsidRPr="00F37A5B">
        <w:rPr>
          <w:rFonts w:ascii="Century Gothic" w:eastAsia="Calibri" w:hAnsi="Century Gothic" w:cs="Times New Roman"/>
          <w:sz w:val="18"/>
        </w:rPr>
        <w:t xml:space="preserve"> </w:t>
      </w:r>
      <w:r w:rsidR="00297087">
        <w:rPr>
          <w:rFonts w:ascii="Century Gothic" w:eastAsia="Calibri" w:hAnsi="Century Gothic" w:cs="Times New Roman"/>
          <w:sz w:val="18"/>
        </w:rPr>
        <w:t>___________________________________________________________</w:t>
      </w:r>
    </w:p>
    <w:p w14:paraId="32C0C332" w14:textId="4903C017" w:rsidR="001A68AA" w:rsidRPr="00F37A5B" w:rsidRDefault="001A68AA" w:rsidP="00FA3C2E">
      <w:pPr>
        <w:spacing w:line="360" w:lineRule="auto"/>
        <w:ind w:right="-23"/>
        <w:rPr>
          <w:rFonts w:ascii="Century Gothic" w:eastAsia="Calibri" w:hAnsi="Century Gothic" w:cs="Times New Roman"/>
          <w:sz w:val="18"/>
        </w:rPr>
      </w:pPr>
      <w:r w:rsidRPr="00B664B2">
        <w:rPr>
          <w:rFonts w:ascii="Century Gothic" w:eastAsia="Calibri" w:hAnsi="Century Gothic" w:cs="Times New Roman"/>
          <w:b/>
          <w:bCs/>
          <w:sz w:val="18"/>
        </w:rPr>
        <w:t>INDIRIZZO:</w:t>
      </w:r>
      <w:r w:rsidR="00B9158C" w:rsidRPr="00F37A5B">
        <w:rPr>
          <w:rFonts w:ascii="Century Gothic" w:eastAsia="Calibri" w:hAnsi="Century Gothic" w:cs="Times New Roman"/>
          <w:sz w:val="18"/>
        </w:rPr>
        <w:t xml:space="preserve"> </w:t>
      </w:r>
      <w:r w:rsidRPr="00F37A5B">
        <w:rPr>
          <w:rFonts w:ascii="Century Gothic" w:eastAsia="Calibri" w:hAnsi="Century Gothic" w:cs="Times New Roman"/>
          <w:sz w:val="18"/>
        </w:rPr>
        <w:t>______________________</w:t>
      </w:r>
      <w:r w:rsidR="00255DB9">
        <w:rPr>
          <w:rFonts w:ascii="Century Gothic" w:eastAsia="Calibri" w:hAnsi="Century Gothic" w:cs="Times New Roman"/>
          <w:sz w:val="18"/>
        </w:rPr>
        <w:t>___________________</w:t>
      </w:r>
      <w:r w:rsidR="00255DB9" w:rsidRPr="00B664B2">
        <w:rPr>
          <w:rFonts w:ascii="Century Gothic" w:eastAsia="Calibri" w:hAnsi="Century Gothic" w:cs="Times New Roman"/>
          <w:b/>
          <w:bCs/>
          <w:sz w:val="18"/>
        </w:rPr>
        <w:t xml:space="preserve"> </w:t>
      </w:r>
      <w:r w:rsidRPr="00B664B2">
        <w:rPr>
          <w:rFonts w:ascii="Century Gothic" w:eastAsia="Calibri" w:hAnsi="Century Gothic" w:cs="Times New Roman"/>
          <w:b/>
          <w:bCs/>
          <w:sz w:val="18"/>
        </w:rPr>
        <w:t>CAP:</w:t>
      </w:r>
      <w:r w:rsidR="00B9158C" w:rsidRPr="00F37A5B">
        <w:rPr>
          <w:rFonts w:ascii="Century Gothic" w:eastAsia="Calibri" w:hAnsi="Century Gothic" w:cs="Times New Roman"/>
          <w:sz w:val="18"/>
        </w:rPr>
        <w:t xml:space="preserve"> </w:t>
      </w:r>
      <w:r w:rsidRPr="00F37A5B">
        <w:rPr>
          <w:rFonts w:ascii="Century Gothic" w:eastAsia="Calibri" w:hAnsi="Century Gothic" w:cs="Times New Roman"/>
          <w:sz w:val="18"/>
        </w:rPr>
        <w:t>_</w:t>
      </w:r>
      <w:r w:rsidR="00255DB9">
        <w:rPr>
          <w:rFonts w:ascii="Century Gothic" w:eastAsia="Calibri" w:hAnsi="Century Gothic" w:cs="Times New Roman"/>
          <w:sz w:val="18"/>
        </w:rPr>
        <w:t>__</w:t>
      </w:r>
      <w:r w:rsidRPr="00F37A5B">
        <w:rPr>
          <w:rFonts w:ascii="Century Gothic" w:eastAsia="Calibri" w:hAnsi="Century Gothic" w:cs="Times New Roman"/>
          <w:sz w:val="18"/>
        </w:rPr>
        <w:t>_____</w:t>
      </w:r>
      <w:r w:rsidR="00FA3C2E">
        <w:rPr>
          <w:rFonts w:ascii="Century Gothic" w:eastAsia="Calibri" w:hAnsi="Century Gothic" w:cs="Times New Roman"/>
          <w:sz w:val="18"/>
        </w:rPr>
        <w:t>_</w:t>
      </w:r>
      <w:r w:rsidRPr="00F37A5B">
        <w:rPr>
          <w:rFonts w:ascii="Century Gothic" w:eastAsia="Calibri" w:hAnsi="Century Gothic" w:cs="Times New Roman"/>
          <w:sz w:val="18"/>
        </w:rPr>
        <w:t xml:space="preserve">_ </w:t>
      </w:r>
      <w:r w:rsidRPr="00B664B2">
        <w:rPr>
          <w:rFonts w:ascii="Century Gothic" w:eastAsia="Calibri" w:hAnsi="Century Gothic" w:cs="Times New Roman"/>
          <w:b/>
          <w:bCs/>
          <w:sz w:val="18"/>
        </w:rPr>
        <w:t>LOCALITA’:</w:t>
      </w:r>
      <w:r w:rsidR="00FA3C2E">
        <w:rPr>
          <w:rFonts w:ascii="Century Gothic" w:eastAsia="Calibri" w:hAnsi="Century Gothic" w:cs="Times New Roman"/>
          <w:sz w:val="18"/>
        </w:rPr>
        <w:t xml:space="preserve"> </w:t>
      </w:r>
      <w:r w:rsidRPr="00F37A5B">
        <w:rPr>
          <w:rFonts w:ascii="Century Gothic" w:eastAsia="Calibri" w:hAnsi="Century Gothic" w:cs="Times New Roman"/>
          <w:sz w:val="18"/>
        </w:rPr>
        <w:t>_____________________</w:t>
      </w:r>
      <w:r w:rsidR="00B9158C" w:rsidRPr="00F37A5B">
        <w:rPr>
          <w:rFonts w:ascii="Century Gothic" w:eastAsia="Calibri" w:hAnsi="Century Gothic" w:cs="Times New Roman"/>
          <w:sz w:val="18"/>
        </w:rPr>
        <w:t>____</w:t>
      </w:r>
      <w:r w:rsidRPr="00F37A5B">
        <w:rPr>
          <w:rFonts w:ascii="Century Gothic" w:eastAsia="Calibri" w:hAnsi="Century Gothic" w:cs="Times New Roman"/>
          <w:sz w:val="18"/>
        </w:rPr>
        <w:t>__</w:t>
      </w:r>
      <w:r w:rsidR="00195364" w:rsidRPr="00F37A5B">
        <w:rPr>
          <w:rFonts w:ascii="Century Gothic" w:eastAsia="Calibri" w:hAnsi="Century Gothic" w:cs="Times New Roman"/>
          <w:sz w:val="18"/>
        </w:rPr>
        <w:t>_</w:t>
      </w:r>
    </w:p>
    <w:p w14:paraId="18533EC5" w14:textId="3EF35EE3" w:rsidR="001A68AA" w:rsidRPr="00F37A5B" w:rsidRDefault="001A68AA" w:rsidP="00FA3C2E">
      <w:pPr>
        <w:spacing w:line="360" w:lineRule="auto"/>
        <w:ind w:right="-23"/>
        <w:rPr>
          <w:rFonts w:ascii="Century Gothic" w:eastAsia="Calibri" w:hAnsi="Century Gothic" w:cs="Times New Roman"/>
          <w:sz w:val="18"/>
        </w:rPr>
      </w:pPr>
      <w:r w:rsidRPr="00B664B2">
        <w:rPr>
          <w:rFonts w:ascii="Century Gothic" w:eastAsia="Calibri" w:hAnsi="Century Gothic" w:cs="Times New Roman"/>
          <w:b/>
          <w:bCs/>
          <w:sz w:val="18"/>
        </w:rPr>
        <w:t>COD. FISCALE / P.IVA:</w:t>
      </w:r>
      <w:r w:rsidR="00B9158C" w:rsidRPr="00F37A5B">
        <w:rPr>
          <w:rFonts w:ascii="Century Gothic" w:eastAsia="Calibri" w:hAnsi="Century Gothic" w:cs="Times New Roman"/>
          <w:sz w:val="18"/>
        </w:rPr>
        <w:t xml:space="preserve"> </w:t>
      </w:r>
      <w:r w:rsidRPr="00F37A5B">
        <w:rPr>
          <w:rFonts w:ascii="Century Gothic" w:eastAsia="Calibri" w:hAnsi="Century Gothic" w:cs="Times New Roman"/>
          <w:sz w:val="18"/>
        </w:rPr>
        <w:t>___________</w:t>
      </w:r>
      <w:r w:rsidR="00195364" w:rsidRPr="00F37A5B">
        <w:rPr>
          <w:rFonts w:ascii="Century Gothic" w:eastAsia="Calibri" w:hAnsi="Century Gothic" w:cs="Times New Roman"/>
          <w:sz w:val="18"/>
        </w:rPr>
        <w:t>____</w:t>
      </w:r>
      <w:r w:rsidRPr="00F37A5B">
        <w:rPr>
          <w:rFonts w:ascii="Century Gothic" w:eastAsia="Calibri" w:hAnsi="Century Gothic" w:cs="Times New Roman"/>
          <w:sz w:val="18"/>
        </w:rPr>
        <w:t>______________</w:t>
      </w:r>
      <w:r w:rsidR="00195364" w:rsidRPr="00F37A5B">
        <w:rPr>
          <w:rFonts w:ascii="Century Gothic" w:eastAsia="Calibri" w:hAnsi="Century Gothic" w:cs="Times New Roman"/>
          <w:sz w:val="18"/>
        </w:rPr>
        <w:t>__</w:t>
      </w:r>
      <w:r w:rsidRPr="00F37A5B">
        <w:rPr>
          <w:rFonts w:ascii="Century Gothic" w:eastAsia="Calibri" w:hAnsi="Century Gothic" w:cs="Times New Roman"/>
          <w:sz w:val="18"/>
        </w:rPr>
        <w:t xml:space="preserve">  </w:t>
      </w:r>
      <w:r w:rsidR="00FA3C2E" w:rsidRPr="00B664B2">
        <w:rPr>
          <w:rFonts w:ascii="Century Gothic" w:eastAsia="Calibri" w:hAnsi="Century Gothic" w:cs="Times New Roman"/>
          <w:b/>
          <w:bCs/>
          <w:sz w:val="18"/>
        </w:rPr>
        <w:t xml:space="preserve"> </w:t>
      </w:r>
      <w:r w:rsidRPr="00B664B2">
        <w:rPr>
          <w:rFonts w:ascii="Century Gothic" w:eastAsia="Calibri" w:hAnsi="Century Gothic" w:cs="Times New Roman"/>
          <w:b/>
          <w:bCs/>
          <w:sz w:val="18"/>
        </w:rPr>
        <w:t>COD. UNIVOCO:</w:t>
      </w:r>
      <w:r w:rsidR="00B9158C" w:rsidRPr="00F37A5B">
        <w:rPr>
          <w:rFonts w:ascii="Century Gothic" w:eastAsia="Calibri" w:hAnsi="Century Gothic" w:cs="Times New Roman"/>
          <w:sz w:val="18"/>
        </w:rPr>
        <w:t xml:space="preserve"> </w:t>
      </w:r>
      <w:r w:rsidRPr="00F37A5B">
        <w:rPr>
          <w:rFonts w:ascii="Century Gothic" w:eastAsia="Calibri" w:hAnsi="Century Gothic" w:cs="Times New Roman"/>
          <w:sz w:val="18"/>
        </w:rPr>
        <w:t>_</w:t>
      </w:r>
      <w:r w:rsidR="00B9158C" w:rsidRPr="00F37A5B">
        <w:rPr>
          <w:rFonts w:ascii="Century Gothic" w:eastAsia="Calibri" w:hAnsi="Century Gothic" w:cs="Times New Roman"/>
          <w:sz w:val="18"/>
        </w:rPr>
        <w:t>_</w:t>
      </w:r>
      <w:r w:rsidRPr="00F37A5B">
        <w:rPr>
          <w:rFonts w:ascii="Century Gothic" w:eastAsia="Calibri" w:hAnsi="Century Gothic" w:cs="Times New Roman"/>
          <w:sz w:val="18"/>
        </w:rPr>
        <w:t>______________________</w:t>
      </w:r>
      <w:r w:rsidR="00F37A5B">
        <w:rPr>
          <w:rFonts w:ascii="Century Gothic" w:eastAsia="Calibri" w:hAnsi="Century Gothic" w:cs="Times New Roman"/>
          <w:sz w:val="18"/>
        </w:rPr>
        <w:t>___________</w:t>
      </w:r>
      <w:r w:rsidRPr="00F37A5B">
        <w:rPr>
          <w:rFonts w:ascii="Century Gothic" w:eastAsia="Calibri" w:hAnsi="Century Gothic" w:cs="Times New Roman"/>
          <w:sz w:val="18"/>
        </w:rPr>
        <w:t>_</w:t>
      </w:r>
    </w:p>
    <w:p w14:paraId="5093D04C" w14:textId="7AB03458" w:rsidR="00D645D5" w:rsidRPr="00F37A5B" w:rsidRDefault="00B9158C" w:rsidP="00FA3C2E">
      <w:pPr>
        <w:spacing w:line="360" w:lineRule="auto"/>
        <w:ind w:right="-23"/>
        <w:rPr>
          <w:rFonts w:ascii="Century Gothic" w:eastAsia="Calibri" w:hAnsi="Century Gothic" w:cs="Times New Roman"/>
          <w:sz w:val="18"/>
        </w:rPr>
      </w:pPr>
      <w:r w:rsidRPr="00B664B2">
        <w:rPr>
          <w:rFonts w:ascii="Century Gothic" w:eastAsia="Calibri" w:hAnsi="Century Gothic" w:cs="Times New Roman"/>
          <w:b/>
          <w:bCs/>
          <w:sz w:val="18"/>
        </w:rPr>
        <w:t>OGGETTO:</w:t>
      </w:r>
      <w:r w:rsidRPr="00F37A5B">
        <w:rPr>
          <w:rFonts w:ascii="Century Gothic" w:eastAsia="Calibri" w:hAnsi="Century Gothic" w:cs="Times New Roman"/>
          <w:sz w:val="18"/>
        </w:rPr>
        <w:t xml:space="preserve"> </w:t>
      </w:r>
      <w:r w:rsidR="00297087">
        <w:rPr>
          <w:rFonts w:ascii="Century Gothic" w:eastAsia="Calibri" w:hAnsi="Century Gothic" w:cs="Times New Roman"/>
          <w:sz w:val="18"/>
        </w:rPr>
        <w:t>___________________________________________________________</w:t>
      </w:r>
    </w:p>
    <w:p w14:paraId="06AD9FCE" w14:textId="10A2E875" w:rsidR="00B9158C" w:rsidRPr="00F37A5B" w:rsidRDefault="00B9158C" w:rsidP="00FA3C2E">
      <w:pPr>
        <w:spacing w:line="360" w:lineRule="auto"/>
        <w:ind w:right="-23"/>
        <w:rPr>
          <w:rFonts w:ascii="Century Gothic" w:eastAsia="Calibri" w:hAnsi="Century Gothic" w:cs="Times New Roman"/>
          <w:sz w:val="18"/>
        </w:rPr>
      </w:pPr>
      <w:r w:rsidRPr="00B664B2">
        <w:rPr>
          <w:rFonts w:ascii="Century Gothic" w:eastAsia="Calibri" w:hAnsi="Century Gothic" w:cs="Times New Roman"/>
          <w:b/>
          <w:bCs/>
          <w:sz w:val="18"/>
        </w:rPr>
        <w:t>INDIRIZZO:</w:t>
      </w:r>
      <w:r w:rsidR="00137425">
        <w:rPr>
          <w:rFonts w:ascii="Century Gothic" w:eastAsia="Calibri" w:hAnsi="Century Gothic" w:cs="Times New Roman"/>
          <w:b/>
          <w:bCs/>
          <w:sz w:val="18"/>
        </w:rPr>
        <w:t xml:space="preserve"> </w:t>
      </w:r>
      <w:r w:rsidR="00297087">
        <w:rPr>
          <w:rFonts w:ascii="Century Gothic" w:eastAsia="Calibri" w:hAnsi="Century Gothic" w:cs="Times New Roman"/>
          <w:sz w:val="18"/>
        </w:rPr>
        <w:t>___________________________________________________________</w:t>
      </w:r>
    </w:p>
    <w:p w14:paraId="15C27D49" w14:textId="77777777" w:rsidR="001A68AA" w:rsidRPr="00F37A5B" w:rsidRDefault="001A68AA" w:rsidP="00195364">
      <w:pPr>
        <w:ind w:right="-23"/>
        <w:rPr>
          <w:rFonts w:ascii="Century Gothic" w:hAnsi="Century Gothic"/>
          <w:b/>
          <w:bCs/>
          <w:sz w:val="20"/>
        </w:rPr>
      </w:pPr>
    </w:p>
    <w:p w14:paraId="34710849" w14:textId="4D1A5178" w:rsidR="00D645D5" w:rsidRDefault="00B9158C" w:rsidP="00F37A5B">
      <w:pPr>
        <w:spacing w:line="276" w:lineRule="auto"/>
        <w:ind w:right="-23"/>
        <w:jc w:val="both"/>
        <w:rPr>
          <w:rFonts w:ascii="Century Gothic" w:eastAsia="Calibri" w:hAnsi="Century Gothic" w:cs="Times New Roman"/>
          <w:b/>
        </w:rPr>
      </w:pPr>
      <w:r w:rsidRPr="006852B6">
        <w:rPr>
          <w:rFonts w:ascii="Century Gothic" w:eastAsia="Calibri" w:hAnsi="Century Gothic" w:cs="Times New Roman"/>
          <w:b/>
        </w:rPr>
        <w:t>SERVIZI</w:t>
      </w:r>
    </w:p>
    <w:tbl>
      <w:tblPr>
        <w:tblStyle w:val="Grigliatabel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
        <w:gridCol w:w="6799"/>
        <w:gridCol w:w="850"/>
        <w:gridCol w:w="1667"/>
      </w:tblGrid>
      <w:tr w:rsidR="00845FF6" w:rsidRPr="00F877A5" w14:paraId="3ED3EBE0" w14:textId="77777777" w:rsidTr="00F877A5">
        <w:tc>
          <w:tcPr>
            <w:tcW w:w="501" w:type="dxa"/>
          </w:tcPr>
          <w:p w14:paraId="35B973C9" w14:textId="4DE4CAF3" w:rsidR="00845FF6" w:rsidRPr="00F877A5" w:rsidRDefault="00845FF6" w:rsidP="00F37A5B">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1.</w:t>
            </w:r>
          </w:p>
        </w:tc>
        <w:tc>
          <w:tcPr>
            <w:tcW w:w="6799" w:type="dxa"/>
          </w:tcPr>
          <w:p w14:paraId="269BB465" w14:textId="34711619" w:rsidR="00845FF6" w:rsidRPr="00F877A5" w:rsidRDefault="00F877A5" w:rsidP="00F877A5">
            <w:pPr>
              <w:tabs>
                <w:tab w:val="left" w:pos="1455"/>
              </w:tabs>
              <w:spacing w:line="276" w:lineRule="auto"/>
              <w:ind w:right="-23"/>
              <w:jc w:val="both"/>
              <w:rPr>
                <w:rFonts w:ascii="Century Gothic" w:eastAsia="Calibri" w:hAnsi="Century Gothic" w:cs="Times New Roman"/>
                <w:bCs/>
              </w:rPr>
            </w:pPr>
            <w:r>
              <w:rPr>
                <w:rFonts w:ascii="Century Gothic" w:eastAsia="Calibri" w:hAnsi="Century Gothic" w:cs="Times New Roman"/>
                <w:bCs/>
              </w:rPr>
              <w:tab/>
            </w:r>
          </w:p>
        </w:tc>
        <w:tc>
          <w:tcPr>
            <w:tcW w:w="850" w:type="dxa"/>
          </w:tcPr>
          <w:p w14:paraId="3E646062" w14:textId="32684CAB" w:rsidR="00845FF6" w:rsidRPr="00F877A5" w:rsidRDefault="00491F70" w:rsidP="00F37A5B">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euro</w:t>
            </w:r>
          </w:p>
        </w:tc>
        <w:tc>
          <w:tcPr>
            <w:tcW w:w="1667" w:type="dxa"/>
          </w:tcPr>
          <w:p w14:paraId="2BD25357" w14:textId="0C2B6609" w:rsidR="00F877A5" w:rsidRPr="00F877A5" w:rsidRDefault="00F877A5" w:rsidP="00F37A5B">
            <w:pPr>
              <w:spacing w:line="276" w:lineRule="auto"/>
              <w:ind w:right="-23"/>
              <w:jc w:val="both"/>
              <w:rPr>
                <w:rFonts w:ascii="Century Gothic" w:eastAsia="Calibri" w:hAnsi="Century Gothic" w:cs="Times New Roman"/>
                <w:bCs/>
              </w:rPr>
            </w:pPr>
          </w:p>
        </w:tc>
      </w:tr>
      <w:tr w:rsidR="00845FF6" w:rsidRPr="00F877A5" w14:paraId="67D6B6CA" w14:textId="77777777" w:rsidTr="00F877A5">
        <w:tc>
          <w:tcPr>
            <w:tcW w:w="501" w:type="dxa"/>
          </w:tcPr>
          <w:p w14:paraId="630CBDD9" w14:textId="12806DD5" w:rsidR="00845FF6" w:rsidRPr="00F877A5" w:rsidRDefault="00845FF6" w:rsidP="00845FF6">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2.</w:t>
            </w:r>
          </w:p>
        </w:tc>
        <w:tc>
          <w:tcPr>
            <w:tcW w:w="6799" w:type="dxa"/>
          </w:tcPr>
          <w:p w14:paraId="7ADC26FD" w14:textId="77777777" w:rsidR="00845FF6" w:rsidRPr="00F877A5" w:rsidRDefault="00845FF6" w:rsidP="00845FF6">
            <w:pPr>
              <w:spacing w:line="276" w:lineRule="auto"/>
              <w:ind w:right="-23"/>
              <w:jc w:val="both"/>
              <w:rPr>
                <w:rFonts w:ascii="Century Gothic" w:eastAsia="Calibri" w:hAnsi="Century Gothic" w:cs="Times New Roman"/>
                <w:bCs/>
              </w:rPr>
            </w:pPr>
          </w:p>
        </w:tc>
        <w:tc>
          <w:tcPr>
            <w:tcW w:w="850" w:type="dxa"/>
          </w:tcPr>
          <w:p w14:paraId="6AD0AD19" w14:textId="7280D9CF" w:rsidR="00845FF6" w:rsidRPr="00F877A5" w:rsidRDefault="00491F70" w:rsidP="00845FF6">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euro</w:t>
            </w:r>
          </w:p>
        </w:tc>
        <w:tc>
          <w:tcPr>
            <w:tcW w:w="1667" w:type="dxa"/>
          </w:tcPr>
          <w:p w14:paraId="628D7537" w14:textId="77F62874" w:rsidR="00845FF6" w:rsidRPr="00F877A5" w:rsidRDefault="00845FF6" w:rsidP="00F877A5">
            <w:pPr>
              <w:tabs>
                <w:tab w:val="left" w:pos="1395"/>
              </w:tabs>
              <w:spacing w:line="276" w:lineRule="auto"/>
              <w:ind w:right="-23"/>
              <w:jc w:val="both"/>
              <w:rPr>
                <w:rFonts w:ascii="Century Gothic" w:eastAsia="Calibri" w:hAnsi="Century Gothic" w:cs="Times New Roman"/>
                <w:bCs/>
              </w:rPr>
            </w:pPr>
          </w:p>
        </w:tc>
      </w:tr>
      <w:tr w:rsidR="00845FF6" w:rsidRPr="00F877A5" w14:paraId="67C63211" w14:textId="77777777" w:rsidTr="00F877A5">
        <w:tc>
          <w:tcPr>
            <w:tcW w:w="501" w:type="dxa"/>
          </w:tcPr>
          <w:p w14:paraId="332F4E3B" w14:textId="47F6F242" w:rsidR="00845FF6" w:rsidRPr="00F877A5" w:rsidRDefault="00845FF6" w:rsidP="00845FF6">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3.</w:t>
            </w:r>
          </w:p>
        </w:tc>
        <w:tc>
          <w:tcPr>
            <w:tcW w:w="6799" w:type="dxa"/>
          </w:tcPr>
          <w:p w14:paraId="38D90806" w14:textId="77777777" w:rsidR="00845FF6" w:rsidRPr="00F877A5" w:rsidRDefault="00845FF6" w:rsidP="00845FF6">
            <w:pPr>
              <w:spacing w:line="276" w:lineRule="auto"/>
              <w:ind w:right="-23"/>
              <w:jc w:val="both"/>
              <w:rPr>
                <w:rFonts w:ascii="Century Gothic" w:eastAsia="Calibri" w:hAnsi="Century Gothic" w:cs="Times New Roman"/>
                <w:bCs/>
              </w:rPr>
            </w:pPr>
          </w:p>
        </w:tc>
        <w:tc>
          <w:tcPr>
            <w:tcW w:w="850" w:type="dxa"/>
          </w:tcPr>
          <w:p w14:paraId="791598CE" w14:textId="6F68A80F" w:rsidR="00845FF6" w:rsidRPr="00F877A5" w:rsidRDefault="00491F70" w:rsidP="00845FF6">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euro</w:t>
            </w:r>
          </w:p>
        </w:tc>
        <w:tc>
          <w:tcPr>
            <w:tcW w:w="1667" w:type="dxa"/>
          </w:tcPr>
          <w:p w14:paraId="4C9413BE" w14:textId="397AEB65" w:rsidR="00845FF6" w:rsidRPr="00F877A5" w:rsidRDefault="00845FF6" w:rsidP="00845FF6">
            <w:pPr>
              <w:spacing w:line="276" w:lineRule="auto"/>
              <w:ind w:right="-23"/>
              <w:jc w:val="both"/>
              <w:rPr>
                <w:rFonts w:ascii="Century Gothic" w:eastAsia="Calibri" w:hAnsi="Century Gothic" w:cs="Times New Roman"/>
                <w:bCs/>
              </w:rPr>
            </w:pPr>
          </w:p>
        </w:tc>
      </w:tr>
      <w:tr w:rsidR="00845FF6" w:rsidRPr="00F877A5" w14:paraId="0A08A469" w14:textId="77777777" w:rsidTr="00F877A5">
        <w:tc>
          <w:tcPr>
            <w:tcW w:w="501" w:type="dxa"/>
          </w:tcPr>
          <w:p w14:paraId="397BB268" w14:textId="34B6EFD2" w:rsidR="00845FF6" w:rsidRPr="00F877A5" w:rsidRDefault="00845FF6" w:rsidP="00845FF6">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4.</w:t>
            </w:r>
          </w:p>
        </w:tc>
        <w:tc>
          <w:tcPr>
            <w:tcW w:w="6799" w:type="dxa"/>
          </w:tcPr>
          <w:p w14:paraId="59781FC3" w14:textId="77777777" w:rsidR="00845FF6" w:rsidRPr="00F877A5" w:rsidRDefault="00845FF6" w:rsidP="00845FF6">
            <w:pPr>
              <w:spacing w:line="276" w:lineRule="auto"/>
              <w:ind w:right="-23"/>
              <w:jc w:val="both"/>
              <w:rPr>
                <w:rFonts w:ascii="Century Gothic" w:eastAsia="Calibri" w:hAnsi="Century Gothic" w:cs="Times New Roman"/>
                <w:bCs/>
              </w:rPr>
            </w:pPr>
          </w:p>
        </w:tc>
        <w:tc>
          <w:tcPr>
            <w:tcW w:w="850" w:type="dxa"/>
          </w:tcPr>
          <w:p w14:paraId="70676FD4" w14:textId="46355AE6" w:rsidR="00845FF6" w:rsidRPr="00F877A5" w:rsidRDefault="00491F70" w:rsidP="00845FF6">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euro</w:t>
            </w:r>
          </w:p>
        </w:tc>
        <w:tc>
          <w:tcPr>
            <w:tcW w:w="1667" w:type="dxa"/>
          </w:tcPr>
          <w:p w14:paraId="4B39F8BF" w14:textId="77777777" w:rsidR="00845FF6" w:rsidRPr="00F877A5" w:rsidRDefault="00845FF6" w:rsidP="00845FF6">
            <w:pPr>
              <w:spacing w:line="276" w:lineRule="auto"/>
              <w:ind w:right="-23"/>
              <w:jc w:val="both"/>
              <w:rPr>
                <w:rFonts w:ascii="Century Gothic" w:eastAsia="Calibri" w:hAnsi="Century Gothic" w:cs="Times New Roman"/>
                <w:bCs/>
              </w:rPr>
            </w:pPr>
          </w:p>
        </w:tc>
      </w:tr>
      <w:tr w:rsidR="00845FF6" w:rsidRPr="00F877A5" w14:paraId="479FE7D3" w14:textId="77777777" w:rsidTr="00F877A5">
        <w:tc>
          <w:tcPr>
            <w:tcW w:w="501" w:type="dxa"/>
          </w:tcPr>
          <w:p w14:paraId="08980EA3" w14:textId="6EAD0139" w:rsidR="00845FF6" w:rsidRPr="00F877A5" w:rsidRDefault="00845FF6" w:rsidP="00845FF6">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5.</w:t>
            </w:r>
          </w:p>
        </w:tc>
        <w:tc>
          <w:tcPr>
            <w:tcW w:w="6799" w:type="dxa"/>
          </w:tcPr>
          <w:p w14:paraId="4C76496C" w14:textId="77777777" w:rsidR="00845FF6" w:rsidRPr="00F877A5" w:rsidRDefault="00845FF6" w:rsidP="00845FF6">
            <w:pPr>
              <w:spacing w:line="276" w:lineRule="auto"/>
              <w:ind w:right="-23"/>
              <w:jc w:val="both"/>
              <w:rPr>
                <w:rFonts w:ascii="Century Gothic" w:eastAsia="Calibri" w:hAnsi="Century Gothic" w:cs="Times New Roman"/>
                <w:bCs/>
              </w:rPr>
            </w:pPr>
          </w:p>
        </w:tc>
        <w:tc>
          <w:tcPr>
            <w:tcW w:w="850" w:type="dxa"/>
          </w:tcPr>
          <w:p w14:paraId="70EB95A3" w14:textId="297A38F2" w:rsidR="00845FF6" w:rsidRPr="00F877A5" w:rsidRDefault="00491F70" w:rsidP="00845FF6">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euro</w:t>
            </w:r>
          </w:p>
        </w:tc>
        <w:tc>
          <w:tcPr>
            <w:tcW w:w="1667" w:type="dxa"/>
          </w:tcPr>
          <w:p w14:paraId="18D89384" w14:textId="77777777" w:rsidR="00845FF6" w:rsidRPr="00F877A5" w:rsidRDefault="00845FF6" w:rsidP="00845FF6">
            <w:pPr>
              <w:spacing w:line="276" w:lineRule="auto"/>
              <w:ind w:right="-23"/>
              <w:jc w:val="both"/>
              <w:rPr>
                <w:rFonts w:ascii="Century Gothic" w:eastAsia="Calibri" w:hAnsi="Century Gothic" w:cs="Times New Roman"/>
                <w:bCs/>
              </w:rPr>
            </w:pPr>
          </w:p>
        </w:tc>
      </w:tr>
      <w:tr w:rsidR="00845FF6" w:rsidRPr="00F877A5" w14:paraId="48302E1B" w14:textId="77777777" w:rsidTr="00F877A5">
        <w:tc>
          <w:tcPr>
            <w:tcW w:w="501" w:type="dxa"/>
          </w:tcPr>
          <w:p w14:paraId="5C8D5E52" w14:textId="01F23454" w:rsidR="00845FF6" w:rsidRPr="00F877A5" w:rsidRDefault="00845FF6" w:rsidP="00845FF6">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6.</w:t>
            </w:r>
          </w:p>
        </w:tc>
        <w:tc>
          <w:tcPr>
            <w:tcW w:w="6799" w:type="dxa"/>
          </w:tcPr>
          <w:p w14:paraId="3668535F" w14:textId="77777777" w:rsidR="00845FF6" w:rsidRPr="00F877A5" w:rsidRDefault="00845FF6" w:rsidP="00845FF6">
            <w:pPr>
              <w:spacing w:line="276" w:lineRule="auto"/>
              <w:ind w:right="-23"/>
              <w:jc w:val="both"/>
              <w:rPr>
                <w:rFonts w:ascii="Century Gothic" w:eastAsia="Calibri" w:hAnsi="Century Gothic" w:cs="Times New Roman"/>
                <w:bCs/>
              </w:rPr>
            </w:pPr>
          </w:p>
        </w:tc>
        <w:tc>
          <w:tcPr>
            <w:tcW w:w="850" w:type="dxa"/>
          </w:tcPr>
          <w:p w14:paraId="5B532659" w14:textId="56674F48" w:rsidR="00845FF6" w:rsidRPr="00F877A5" w:rsidRDefault="00491F70" w:rsidP="00845FF6">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euro</w:t>
            </w:r>
          </w:p>
        </w:tc>
        <w:tc>
          <w:tcPr>
            <w:tcW w:w="1667" w:type="dxa"/>
          </w:tcPr>
          <w:p w14:paraId="1FF2FF13" w14:textId="77777777" w:rsidR="00845FF6" w:rsidRPr="00F877A5" w:rsidRDefault="00845FF6" w:rsidP="00845FF6">
            <w:pPr>
              <w:spacing w:line="276" w:lineRule="auto"/>
              <w:ind w:right="-23"/>
              <w:jc w:val="both"/>
              <w:rPr>
                <w:rFonts w:ascii="Century Gothic" w:eastAsia="Calibri" w:hAnsi="Century Gothic" w:cs="Times New Roman"/>
                <w:bCs/>
              </w:rPr>
            </w:pPr>
          </w:p>
        </w:tc>
      </w:tr>
      <w:tr w:rsidR="00491F70" w:rsidRPr="00F877A5" w14:paraId="49600E4F" w14:textId="77777777" w:rsidTr="00F877A5">
        <w:tc>
          <w:tcPr>
            <w:tcW w:w="501" w:type="dxa"/>
          </w:tcPr>
          <w:p w14:paraId="4252A5A7" w14:textId="6E4AE6B0" w:rsidR="00491F70" w:rsidRPr="00F877A5" w:rsidRDefault="00491F70" w:rsidP="00491F70">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7.</w:t>
            </w:r>
          </w:p>
        </w:tc>
        <w:tc>
          <w:tcPr>
            <w:tcW w:w="6799" w:type="dxa"/>
          </w:tcPr>
          <w:p w14:paraId="77A9C3F1" w14:textId="77777777" w:rsidR="00491F70" w:rsidRPr="00F877A5" w:rsidRDefault="00491F70" w:rsidP="00491F70">
            <w:pPr>
              <w:spacing w:line="276" w:lineRule="auto"/>
              <w:ind w:right="-23"/>
              <w:jc w:val="both"/>
              <w:rPr>
                <w:rFonts w:ascii="Century Gothic" w:eastAsia="Calibri" w:hAnsi="Century Gothic" w:cs="Times New Roman"/>
                <w:bCs/>
              </w:rPr>
            </w:pPr>
          </w:p>
        </w:tc>
        <w:tc>
          <w:tcPr>
            <w:tcW w:w="850" w:type="dxa"/>
          </w:tcPr>
          <w:p w14:paraId="46CEF14E" w14:textId="03FAD456" w:rsidR="00491F70" w:rsidRPr="00F877A5" w:rsidRDefault="00491F70" w:rsidP="00491F70">
            <w:pPr>
              <w:spacing w:line="276" w:lineRule="auto"/>
              <w:ind w:right="-23"/>
              <w:jc w:val="both"/>
              <w:rPr>
                <w:rFonts w:ascii="Century Gothic" w:eastAsia="Calibri" w:hAnsi="Century Gothic" w:cs="Times New Roman"/>
                <w:bCs/>
              </w:rPr>
            </w:pPr>
            <w:r w:rsidRPr="00EE057E">
              <w:rPr>
                <w:rFonts w:ascii="Century Gothic" w:eastAsia="Calibri" w:hAnsi="Century Gothic" w:cs="Times New Roman"/>
                <w:bCs/>
              </w:rPr>
              <w:t>euro</w:t>
            </w:r>
          </w:p>
        </w:tc>
        <w:tc>
          <w:tcPr>
            <w:tcW w:w="1667" w:type="dxa"/>
          </w:tcPr>
          <w:p w14:paraId="0C0C27D0" w14:textId="77777777" w:rsidR="00491F70" w:rsidRPr="00F877A5" w:rsidRDefault="00491F70" w:rsidP="00491F70">
            <w:pPr>
              <w:spacing w:line="276" w:lineRule="auto"/>
              <w:ind w:right="-23"/>
              <w:jc w:val="both"/>
              <w:rPr>
                <w:rFonts w:ascii="Century Gothic" w:eastAsia="Calibri" w:hAnsi="Century Gothic" w:cs="Times New Roman"/>
                <w:bCs/>
              </w:rPr>
            </w:pPr>
          </w:p>
        </w:tc>
      </w:tr>
      <w:tr w:rsidR="00491F70" w:rsidRPr="00F877A5" w14:paraId="4E357DEE" w14:textId="77777777" w:rsidTr="00F877A5">
        <w:tc>
          <w:tcPr>
            <w:tcW w:w="501" w:type="dxa"/>
          </w:tcPr>
          <w:p w14:paraId="0511CBF0" w14:textId="4DD573FE" w:rsidR="00491F70" w:rsidRPr="00F877A5" w:rsidRDefault="00491F70" w:rsidP="00491F70">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8.</w:t>
            </w:r>
          </w:p>
        </w:tc>
        <w:tc>
          <w:tcPr>
            <w:tcW w:w="6799" w:type="dxa"/>
          </w:tcPr>
          <w:p w14:paraId="16C9647F" w14:textId="77777777" w:rsidR="00491F70" w:rsidRPr="00F877A5" w:rsidRDefault="00491F70" w:rsidP="00491F70">
            <w:pPr>
              <w:spacing w:line="276" w:lineRule="auto"/>
              <w:ind w:right="-23"/>
              <w:jc w:val="both"/>
              <w:rPr>
                <w:rFonts w:ascii="Century Gothic" w:eastAsia="Calibri" w:hAnsi="Century Gothic" w:cs="Times New Roman"/>
                <w:bCs/>
              </w:rPr>
            </w:pPr>
          </w:p>
        </w:tc>
        <w:tc>
          <w:tcPr>
            <w:tcW w:w="850" w:type="dxa"/>
          </w:tcPr>
          <w:p w14:paraId="4721195A" w14:textId="3A7FB2C4" w:rsidR="00491F70" w:rsidRPr="00F877A5" w:rsidRDefault="00491F70" w:rsidP="00491F70">
            <w:pPr>
              <w:spacing w:line="276" w:lineRule="auto"/>
              <w:ind w:right="-23"/>
              <w:jc w:val="both"/>
              <w:rPr>
                <w:rFonts w:ascii="Century Gothic" w:eastAsia="Calibri" w:hAnsi="Century Gothic" w:cs="Times New Roman"/>
                <w:bCs/>
              </w:rPr>
            </w:pPr>
            <w:r w:rsidRPr="00EE057E">
              <w:rPr>
                <w:rFonts w:ascii="Century Gothic" w:eastAsia="Calibri" w:hAnsi="Century Gothic" w:cs="Times New Roman"/>
                <w:bCs/>
              </w:rPr>
              <w:t>euro</w:t>
            </w:r>
          </w:p>
        </w:tc>
        <w:tc>
          <w:tcPr>
            <w:tcW w:w="1667" w:type="dxa"/>
          </w:tcPr>
          <w:p w14:paraId="5BD67AE5" w14:textId="77777777" w:rsidR="00491F70" w:rsidRPr="00F877A5" w:rsidRDefault="00491F70" w:rsidP="00491F70">
            <w:pPr>
              <w:spacing w:line="276" w:lineRule="auto"/>
              <w:ind w:right="-23"/>
              <w:jc w:val="both"/>
              <w:rPr>
                <w:rFonts w:ascii="Century Gothic" w:eastAsia="Calibri" w:hAnsi="Century Gothic" w:cs="Times New Roman"/>
                <w:bCs/>
              </w:rPr>
            </w:pPr>
          </w:p>
        </w:tc>
      </w:tr>
      <w:tr w:rsidR="00491F70" w:rsidRPr="00F877A5" w14:paraId="6334222D" w14:textId="77777777" w:rsidTr="00F877A5">
        <w:tc>
          <w:tcPr>
            <w:tcW w:w="501" w:type="dxa"/>
          </w:tcPr>
          <w:p w14:paraId="752CEC06" w14:textId="0CDE3F49" w:rsidR="00491F70" w:rsidRPr="00F877A5" w:rsidRDefault="00491F70" w:rsidP="00491F70">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9.</w:t>
            </w:r>
          </w:p>
        </w:tc>
        <w:tc>
          <w:tcPr>
            <w:tcW w:w="6799" w:type="dxa"/>
          </w:tcPr>
          <w:p w14:paraId="576796D8" w14:textId="77777777" w:rsidR="00491F70" w:rsidRPr="00F877A5" w:rsidRDefault="00491F70" w:rsidP="00491F70">
            <w:pPr>
              <w:spacing w:line="276" w:lineRule="auto"/>
              <w:ind w:right="-23"/>
              <w:jc w:val="both"/>
              <w:rPr>
                <w:rFonts w:ascii="Century Gothic" w:eastAsia="Calibri" w:hAnsi="Century Gothic" w:cs="Times New Roman"/>
                <w:bCs/>
              </w:rPr>
            </w:pPr>
          </w:p>
        </w:tc>
        <w:tc>
          <w:tcPr>
            <w:tcW w:w="850" w:type="dxa"/>
          </w:tcPr>
          <w:p w14:paraId="3C12AF44" w14:textId="3FCD1713" w:rsidR="00491F70" w:rsidRPr="00F877A5" w:rsidRDefault="00491F70" w:rsidP="00491F70">
            <w:pPr>
              <w:spacing w:line="276" w:lineRule="auto"/>
              <w:ind w:right="-23"/>
              <w:jc w:val="both"/>
              <w:rPr>
                <w:rFonts w:ascii="Century Gothic" w:eastAsia="Calibri" w:hAnsi="Century Gothic" w:cs="Times New Roman"/>
                <w:bCs/>
              </w:rPr>
            </w:pPr>
            <w:r w:rsidRPr="00EE057E">
              <w:rPr>
                <w:rFonts w:ascii="Century Gothic" w:eastAsia="Calibri" w:hAnsi="Century Gothic" w:cs="Times New Roman"/>
                <w:bCs/>
              </w:rPr>
              <w:t>euro</w:t>
            </w:r>
          </w:p>
        </w:tc>
        <w:tc>
          <w:tcPr>
            <w:tcW w:w="1667" w:type="dxa"/>
          </w:tcPr>
          <w:p w14:paraId="33DA9287" w14:textId="77777777" w:rsidR="00491F70" w:rsidRPr="00F877A5" w:rsidRDefault="00491F70" w:rsidP="00491F70">
            <w:pPr>
              <w:spacing w:line="276" w:lineRule="auto"/>
              <w:ind w:right="-23"/>
              <w:jc w:val="both"/>
              <w:rPr>
                <w:rFonts w:ascii="Century Gothic" w:eastAsia="Calibri" w:hAnsi="Century Gothic" w:cs="Times New Roman"/>
                <w:bCs/>
              </w:rPr>
            </w:pPr>
          </w:p>
        </w:tc>
      </w:tr>
      <w:tr w:rsidR="00491F70" w:rsidRPr="00F877A5" w14:paraId="4C7A041D" w14:textId="77777777" w:rsidTr="00F877A5">
        <w:tc>
          <w:tcPr>
            <w:tcW w:w="501" w:type="dxa"/>
          </w:tcPr>
          <w:p w14:paraId="62101015" w14:textId="0450928C" w:rsidR="00491F70" w:rsidRPr="00F877A5" w:rsidRDefault="00491F70" w:rsidP="00491F70">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10.</w:t>
            </w:r>
          </w:p>
        </w:tc>
        <w:tc>
          <w:tcPr>
            <w:tcW w:w="6799" w:type="dxa"/>
          </w:tcPr>
          <w:p w14:paraId="1D45D983" w14:textId="77777777" w:rsidR="00491F70" w:rsidRPr="00F877A5" w:rsidRDefault="00491F70" w:rsidP="00491F70">
            <w:pPr>
              <w:spacing w:line="276" w:lineRule="auto"/>
              <w:ind w:right="-23"/>
              <w:jc w:val="both"/>
              <w:rPr>
                <w:rFonts w:ascii="Century Gothic" w:eastAsia="Calibri" w:hAnsi="Century Gothic" w:cs="Times New Roman"/>
                <w:bCs/>
              </w:rPr>
            </w:pPr>
          </w:p>
        </w:tc>
        <w:tc>
          <w:tcPr>
            <w:tcW w:w="850" w:type="dxa"/>
          </w:tcPr>
          <w:p w14:paraId="1BB62EF0" w14:textId="6F1FE5A2" w:rsidR="00491F70" w:rsidRPr="00F877A5" w:rsidRDefault="00491F70" w:rsidP="00491F70">
            <w:pPr>
              <w:spacing w:line="276" w:lineRule="auto"/>
              <w:ind w:right="-23"/>
              <w:jc w:val="both"/>
              <w:rPr>
                <w:rFonts w:ascii="Century Gothic" w:eastAsia="Calibri" w:hAnsi="Century Gothic" w:cs="Times New Roman"/>
                <w:bCs/>
              </w:rPr>
            </w:pPr>
            <w:r w:rsidRPr="00EE057E">
              <w:rPr>
                <w:rFonts w:ascii="Century Gothic" w:eastAsia="Calibri" w:hAnsi="Century Gothic" w:cs="Times New Roman"/>
                <w:bCs/>
              </w:rPr>
              <w:t>euro</w:t>
            </w:r>
          </w:p>
        </w:tc>
        <w:tc>
          <w:tcPr>
            <w:tcW w:w="1667" w:type="dxa"/>
          </w:tcPr>
          <w:p w14:paraId="37337771" w14:textId="77777777" w:rsidR="00491F70" w:rsidRPr="00F877A5" w:rsidRDefault="00491F70" w:rsidP="00491F70">
            <w:pPr>
              <w:spacing w:line="276" w:lineRule="auto"/>
              <w:ind w:right="-23"/>
              <w:jc w:val="both"/>
              <w:rPr>
                <w:rFonts w:ascii="Century Gothic" w:eastAsia="Calibri" w:hAnsi="Century Gothic" w:cs="Times New Roman"/>
                <w:bCs/>
              </w:rPr>
            </w:pPr>
          </w:p>
        </w:tc>
      </w:tr>
      <w:tr w:rsidR="00491F70" w:rsidRPr="00F877A5" w14:paraId="2757C7CE" w14:textId="77777777" w:rsidTr="00F877A5">
        <w:tc>
          <w:tcPr>
            <w:tcW w:w="501" w:type="dxa"/>
          </w:tcPr>
          <w:p w14:paraId="7FFCB31C" w14:textId="44759E8F" w:rsidR="00491F70" w:rsidRPr="00F877A5" w:rsidRDefault="00491F70" w:rsidP="00491F70">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11.</w:t>
            </w:r>
          </w:p>
        </w:tc>
        <w:tc>
          <w:tcPr>
            <w:tcW w:w="6799" w:type="dxa"/>
          </w:tcPr>
          <w:p w14:paraId="1C702C90" w14:textId="77777777" w:rsidR="00491F70" w:rsidRPr="00F877A5" w:rsidRDefault="00491F70" w:rsidP="00491F70">
            <w:pPr>
              <w:spacing w:line="276" w:lineRule="auto"/>
              <w:ind w:right="-23"/>
              <w:jc w:val="both"/>
              <w:rPr>
                <w:rFonts w:ascii="Century Gothic" w:eastAsia="Calibri" w:hAnsi="Century Gothic" w:cs="Times New Roman"/>
                <w:bCs/>
              </w:rPr>
            </w:pPr>
          </w:p>
        </w:tc>
        <w:tc>
          <w:tcPr>
            <w:tcW w:w="850" w:type="dxa"/>
          </w:tcPr>
          <w:p w14:paraId="166A5FAA" w14:textId="24F23D6C" w:rsidR="00491F70" w:rsidRPr="00F877A5" w:rsidRDefault="00491F70" w:rsidP="00491F70">
            <w:pPr>
              <w:spacing w:line="276" w:lineRule="auto"/>
              <w:ind w:right="-23"/>
              <w:jc w:val="both"/>
              <w:rPr>
                <w:rFonts w:ascii="Century Gothic" w:eastAsia="Calibri" w:hAnsi="Century Gothic" w:cs="Times New Roman"/>
                <w:bCs/>
              </w:rPr>
            </w:pPr>
            <w:r w:rsidRPr="00EE057E">
              <w:rPr>
                <w:rFonts w:ascii="Century Gothic" w:eastAsia="Calibri" w:hAnsi="Century Gothic" w:cs="Times New Roman"/>
                <w:bCs/>
              </w:rPr>
              <w:t>euro</w:t>
            </w:r>
          </w:p>
        </w:tc>
        <w:tc>
          <w:tcPr>
            <w:tcW w:w="1667" w:type="dxa"/>
          </w:tcPr>
          <w:p w14:paraId="09E4BDF3" w14:textId="77777777" w:rsidR="00491F70" w:rsidRPr="00F877A5" w:rsidRDefault="00491F70" w:rsidP="00491F70">
            <w:pPr>
              <w:spacing w:line="276" w:lineRule="auto"/>
              <w:ind w:right="-23"/>
              <w:jc w:val="both"/>
              <w:rPr>
                <w:rFonts w:ascii="Century Gothic" w:eastAsia="Calibri" w:hAnsi="Century Gothic" w:cs="Times New Roman"/>
                <w:bCs/>
              </w:rPr>
            </w:pPr>
          </w:p>
        </w:tc>
      </w:tr>
      <w:tr w:rsidR="00491F70" w:rsidRPr="00F877A5" w14:paraId="3BA0C443" w14:textId="77777777" w:rsidTr="00F877A5">
        <w:tc>
          <w:tcPr>
            <w:tcW w:w="501" w:type="dxa"/>
          </w:tcPr>
          <w:p w14:paraId="6D98E9F9" w14:textId="1F44C8F2" w:rsidR="00491F70" w:rsidRPr="00F877A5" w:rsidRDefault="00491F70" w:rsidP="00491F70">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12.</w:t>
            </w:r>
          </w:p>
        </w:tc>
        <w:tc>
          <w:tcPr>
            <w:tcW w:w="6799" w:type="dxa"/>
          </w:tcPr>
          <w:p w14:paraId="1E54E1E1" w14:textId="77777777" w:rsidR="00491F70" w:rsidRPr="00F877A5" w:rsidRDefault="00491F70" w:rsidP="00491F70">
            <w:pPr>
              <w:spacing w:line="276" w:lineRule="auto"/>
              <w:ind w:right="-23"/>
              <w:jc w:val="both"/>
              <w:rPr>
                <w:rFonts w:ascii="Century Gothic" w:eastAsia="Calibri" w:hAnsi="Century Gothic" w:cs="Times New Roman"/>
                <w:bCs/>
              </w:rPr>
            </w:pPr>
          </w:p>
        </w:tc>
        <w:tc>
          <w:tcPr>
            <w:tcW w:w="850" w:type="dxa"/>
          </w:tcPr>
          <w:p w14:paraId="396A4849" w14:textId="1C921E17" w:rsidR="00491F70" w:rsidRPr="00F877A5" w:rsidRDefault="00491F70" w:rsidP="00491F70">
            <w:pPr>
              <w:spacing w:line="276" w:lineRule="auto"/>
              <w:ind w:right="-23"/>
              <w:jc w:val="both"/>
              <w:rPr>
                <w:rFonts w:ascii="Century Gothic" w:eastAsia="Calibri" w:hAnsi="Century Gothic" w:cs="Times New Roman"/>
                <w:bCs/>
              </w:rPr>
            </w:pPr>
            <w:r w:rsidRPr="00EE057E">
              <w:rPr>
                <w:rFonts w:ascii="Century Gothic" w:eastAsia="Calibri" w:hAnsi="Century Gothic" w:cs="Times New Roman"/>
                <w:bCs/>
              </w:rPr>
              <w:t>euro</w:t>
            </w:r>
          </w:p>
        </w:tc>
        <w:tc>
          <w:tcPr>
            <w:tcW w:w="1667" w:type="dxa"/>
          </w:tcPr>
          <w:p w14:paraId="3D63E04D" w14:textId="77777777" w:rsidR="00491F70" w:rsidRPr="00F877A5" w:rsidRDefault="00491F70" w:rsidP="00491F70">
            <w:pPr>
              <w:spacing w:line="276" w:lineRule="auto"/>
              <w:ind w:right="-23"/>
              <w:jc w:val="both"/>
              <w:rPr>
                <w:rFonts w:ascii="Century Gothic" w:eastAsia="Calibri" w:hAnsi="Century Gothic" w:cs="Times New Roman"/>
                <w:bCs/>
              </w:rPr>
            </w:pPr>
          </w:p>
        </w:tc>
      </w:tr>
      <w:tr w:rsidR="00491F70" w:rsidRPr="00F877A5" w14:paraId="2CFDFBD5" w14:textId="77777777" w:rsidTr="00F877A5">
        <w:tc>
          <w:tcPr>
            <w:tcW w:w="501" w:type="dxa"/>
          </w:tcPr>
          <w:p w14:paraId="3AC38E02" w14:textId="6C742120" w:rsidR="00491F70" w:rsidRPr="00F877A5" w:rsidRDefault="00491F70" w:rsidP="00491F70">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13.</w:t>
            </w:r>
          </w:p>
        </w:tc>
        <w:tc>
          <w:tcPr>
            <w:tcW w:w="6799" w:type="dxa"/>
          </w:tcPr>
          <w:p w14:paraId="7B2BA87B" w14:textId="77777777" w:rsidR="00491F70" w:rsidRPr="00F877A5" w:rsidRDefault="00491F70" w:rsidP="00491F70">
            <w:pPr>
              <w:spacing w:line="276" w:lineRule="auto"/>
              <w:ind w:right="-23"/>
              <w:jc w:val="both"/>
              <w:rPr>
                <w:rFonts w:ascii="Century Gothic" w:eastAsia="Calibri" w:hAnsi="Century Gothic" w:cs="Times New Roman"/>
                <w:bCs/>
              </w:rPr>
            </w:pPr>
          </w:p>
        </w:tc>
        <w:tc>
          <w:tcPr>
            <w:tcW w:w="850" w:type="dxa"/>
          </w:tcPr>
          <w:p w14:paraId="54EB7B02" w14:textId="091F5CC2" w:rsidR="00491F70" w:rsidRPr="00F877A5" w:rsidRDefault="00491F70" w:rsidP="00491F70">
            <w:pPr>
              <w:spacing w:line="276" w:lineRule="auto"/>
              <w:ind w:right="-23"/>
              <w:jc w:val="both"/>
              <w:rPr>
                <w:rFonts w:ascii="Century Gothic" w:eastAsia="Calibri" w:hAnsi="Century Gothic" w:cs="Times New Roman"/>
                <w:bCs/>
              </w:rPr>
            </w:pPr>
            <w:r w:rsidRPr="00EE057E">
              <w:rPr>
                <w:rFonts w:ascii="Century Gothic" w:eastAsia="Calibri" w:hAnsi="Century Gothic" w:cs="Times New Roman"/>
                <w:bCs/>
              </w:rPr>
              <w:t>euro</w:t>
            </w:r>
          </w:p>
        </w:tc>
        <w:tc>
          <w:tcPr>
            <w:tcW w:w="1667" w:type="dxa"/>
          </w:tcPr>
          <w:p w14:paraId="68DACD2C" w14:textId="77777777" w:rsidR="00491F70" w:rsidRPr="00F877A5" w:rsidRDefault="00491F70" w:rsidP="00491F70">
            <w:pPr>
              <w:spacing w:line="276" w:lineRule="auto"/>
              <w:ind w:right="-23"/>
              <w:jc w:val="both"/>
              <w:rPr>
                <w:rFonts w:ascii="Century Gothic" w:eastAsia="Calibri" w:hAnsi="Century Gothic" w:cs="Times New Roman"/>
                <w:bCs/>
              </w:rPr>
            </w:pPr>
          </w:p>
        </w:tc>
      </w:tr>
      <w:tr w:rsidR="00491F70" w:rsidRPr="00F877A5" w14:paraId="5DF8A241" w14:textId="77777777" w:rsidTr="00F877A5">
        <w:tc>
          <w:tcPr>
            <w:tcW w:w="501" w:type="dxa"/>
          </w:tcPr>
          <w:p w14:paraId="26B2F4F8" w14:textId="118C92D0" w:rsidR="00491F70" w:rsidRPr="00F877A5" w:rsidRDefault="00491F70" w:rsidP="00491F70">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14.</w:t>
            </w:r>
          </w:p>
        </w:tc>
        <w:tc>
          <w:tcPr>
            <w:tcW w:w="6799" w:type="dxa"/>
          </w:tcPr>
          <w:p w14:paraId="3A6C98B9" w14:textId="77777777" w:rsidR="00491F70" w:rsidRPr="00F877A5" w:rsidRDefault="00491F70" w:rsidP="00491F70">
            <w:pPr>
              <w:spacing w:line="276" w:lineRule="auto"/>
              <w:ind w:right="-23"/>
              <w:jc w:val="both"/>
              <w:rPr>
                <w:rFonts w:ascii="Century Gothic" w:eastAsia="Calibri" w:hAnsi="Century Gothic" w:cs="Times New Roman"/>
                <w:bCs/>
              </w:rPr>
            </w:pPr>
          </w:p>
        </w:tc>
        <w:tc>
          <w:tcPr>
            <w:tcW w:w="850" w:type="dxa"/>
          </w:tcPr>
          <w:p w14:paraId="732BC7BF" w14:textId="211BAFD5" w:rsidR="00491F70" w:rsidRPr="00F877A5" w:rsidRDefault="00491F70" w:rsidP="00491F70">
            <w:pPr>
              <w:spacing w:line="276" w:lineRule="auto"/>
              <w:ind w:right="-23"/>
              <w:jc w:val="both"/>
              <w:rPr>
                <w:rFonts w:ascii="Century Gothic" w:eastAsia="Calibri" w:hAnsi="Century Gothic" w:cs="Times New Roman"/>
                <w:bCs/>
              </w:rPr>
            </w:pPr>
            <w:r w:rsidRPr="00EE057E">
              <w:rPr>
                <w:rFonts w:ascii="Century Gothic" w:eastAsia="Calibri" w:hAnsi="Century Gothic" w:cs="Times New Roman"/>
                <w:bCs/>
              </w:rPr>
              <w:t>euro</w:t>
            </w:r>
          </w:p>
        </w:tc>
        <w:tc>
          <w:tcPr>
            <w:tcW w:w="1667" w:type="dxa"/>
          </w:tcPr>
          <w:p w14:paraId="719AE2B8" w14:textId="77777777" w:rsidR="00491F70" w:rsidRPr="00F877A5" w:rsidRDefault="00491F70" w:rsidP="00491F70">
            <w:pPr>
              <w:spacing w:line="276" w:lineRule="auto"/>
              <w:ind w:right="-23"/>
              <w:jc w:val="both"/>
              <w:rPr>
                <w:rFonts w:ascii="Century Gothic" w:eastAsia="Calibri" w:hAnsi="Century Gothic" w:cs="Times New Roman"/>
                <w:bCs/>
              </w:rPr>
            </w:pPr>
          </w:p>
        </w:tc>
      </w:tr>
      <w:tr w:rsidR="00491F70" w:rsidRPr="00F877A5" w14:paraId="23118DAF" w14:textId="77777777" w:rsidTr="00F877A5">
        <w:tc>
          <w:tcPr>
            <w:tcW w:w="501" w:type="dxa"/>
          </w:tcPr>
          <w:p w14:paraId="418AF333" w14:textId="246DCF75" w:rsidR="00491F70" w:rsidRPr="00F877A5" w:rsidRDefault="00491F70" w:rsidP="00491F70">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15.</w:t>
            </w:r>
          </w:p>
        </w:tc>
        <w:tc>
          <w:tcPr>
            <w:tcW w:w="6799" w:type="dxa"/>
          </w:tcPr>
          <w:p w14:paraId="0AA0B64F" w14:textId="77777777" w:rsidR="00491F70" w:rsidRPr="00F877A5" w:rsidRDefault="00491F70" w:rsidP="00491F70">
            <w:pPr>
              <w:spacing w:line="276" w:lineRule="auto"/>
              <w:ind w:right="-23"/>
              <w:jc w:val="both"/>
              <w:rPr>
                <w:rFonts w:ascii="Century Gothic" w:eastAsia="Calibri" w:hAnsi="Century Gothic" w:cs="Times New Roman"/>
                <w:bCs/>
              </w:rPr>
            </w:pPr>
          </w:p>
        </w:tc>
        <w:tc>
          <w:tcPr>
            <w:tcW w:w="850" w:type="dxa"/>
          </w:tcPr>
          <w:p w14:paraId="527EB2D0" w14:textId="1C2D948F" w:rsidR="00491F70" w:rsidRPr="00F877A5" w:rsidRDefault="00491F70" w:rsidP="00491F70">
            <w:pPr>
              <w:spacing w:line="276" w:lineRule="auto"/>
              <w:ind w:right="-23"/>
              <w:jc w:val="both"/>
              <w:rPr>
                <w:rFonts w:ascii="Century Gothic" w:eastAsia="Calibri" w:hAnsi="Century Gothic" w:cs="Times New Roman"/>
                <w:bCs/>
              </w:rPr>
            </w:pPr>
            <w:r w:rsidRPr="00EE057E">
              <w:rPr>
                <w:rFonts w:ascii="Century Gothic" w:eastAsia="Calibri" w:hAnsi="Century Gothic" w:cs="Times New Roman"/>
                <w:bCs/>
              </w:rPr>
              <w:t>euro</w:t>
            </w:r>
          </w:p>
        </w:tc>
        <w:tc>
          <w:tcPr>
            <w:tcW w:w="1667" w:type="dxa"/>
          </w:tcPr>
          <w:p w14:paraId="619EC5A7" w14:textId="77777777" w:rsidR="00491F70" w:rsidRPr="00F877A5" w:rsidRDefault="00491F70" w:rsidP="00491F70">
            <w:pPr>
              <w:spacing w:line="276" w:lineRule="auto"/>
              <w:ind w:right="-23"/>
              <w:jc w:val="both"/>
              <w:rPr>
                <w:rFonts w:ascii="Century Gothic" w:eastAsia="Calibri" w:hAnsi="Century Gothic" w:cs="Times New Roman"/>
                <w:bCs/>
              </w:rPr>
            </w:pPr>
          </w:p>
        </w:tc>
      </w:tr>
      <w:tr w:rsidR="00845FF6" w:rsidRPr="00F877A5" w14:paraId="72EC2DF4" w14:textId="77777777" w:rsidTr="00F877A5">
        <w:tc>
          <w:tcPr>
            <w:tcW w:w="501" w:type="dxa"/>
          </w:tcPr>
          <w:p w14:paraId="267589BB" w14:textId="0D57B21D" w:rsidR="00845FF6" w:rsidRPr="00F877A5" w:rsidRDefault="00845FF6" w:rsidP="00845FF6">
            <w:pPr>
              <w:spacing w:line="276" w:lineRule="auto"/>
              <w:ind w:right="-23"/>
              <w:jc w:val="both"/>
              <w:rPr>
                <w:rFonts w:ascii="Century Gothic" w:eastAsia="Calibri" w:hAnsi="Century Gothic" w:cs="Times New Roman"/>
                <w:bCs/>
              </w:rPr>
            </w:pPr>
          </w:p>
        </w:tc>
        <w:tc>
          <w:tcPr>
            <w:tcW w:w="6799" w:type="dxa"/>
          </w:tcPr>
          <w:p w14:paraId="063196EA" w14:textId="77777777" w:rsidR="00845FF6" w:rsidRPr="00F877A5" w:rsidRDefault="00845FF6" w:rsidP="00845FF6">
            <w:pPr>
              <w:spacing w:line="276" w:lineRule="auto"/>
              <w:ind w:right="-23"/>
              <w:jc w:val="both"/>
              <w:rPr>
                <w:rFonts w:ascii="Century Gothic" w:eastAsia="Calibri" w:hAnsi="Century Gothic" w:cs="Times New Roman"/>
                <w:bCs/>
              </w:rPr>
            </w:pPr>
          </w:p>
        </w:tc>
        <w:tc>
          <w:tcPr>
            <w:tcW w:w="850" w:type="dxa"/>
          </w:tcPr>
          <w:p w14:paraId="37774987" w14:textId="77777777" w:rsidR="00F877A5" w:rsidRPr="00F877A5" w:rsidRDefault="00F877A5" w:rsidP="00845FF6">
            <w:pPr>
              <w:spacing w:line="276" w:lineRule="auto"/>
              <w:ind w:right="-23"/>
              <w:jc w:val="both"/>
              <w:rPr>
                <w:rFonts w:ascii="Century Gothic" w:eastAsia="Calibri" w:hAnsi="Century Gothic" w:cs="Times New Roman"/>
                <w:bCs/>
              </w:rPr>
            </w:pPr>
          </w:p>
        </w:tc>
        <w:tc>
          <w:tcPr>
            <w:tcW w:w="1667" w:type="dxa"/>
          </w:tcPr>
          <w:p w14:paraId="764C948F" w14:textId="77777777" w:rsidR="00845FF6" w:rsidRPr="00F877A5" w:rsidRDefault="00845FF6" w:rsidP="00845FF6">
            <w:pPr>
              <w:spacing w:line="276" w:lineRule="auto"/>
              <w:ind w:right="-23"/>
              <w:jc w:val="both"/>
              <w:rPr>
                <w:rFonts w:ascii="Century Gothic" w:eastAsia="Calibri" w:hAnsi="Century Gothic" w:cs="Times New Roman"/>
                <w:bCs/>
              </w:rPr>
            </w:pPr>
          </w:p>
        </w:tc>
      </w:tr>
      <w:tr w:rsidR="00F877A5" w:rsidRPr="00F877A5" w14:paraId="5B3706CD" w14:textId="77777777" w:rsidTr="00F877A5">
        <w:tc>
          <w:tcPr>
            <w:tcW w:w="501" w:type="dxa"/>
          </w:tcPr>
          <w:p w14:paraId="073C896F" w14:textId="77777777" w:rsidR="00F877A5" w:rsidRPr="00F877A5" w:rsidRDefault="00F877A5" w:rsidP="00845FF6">
            <w:pPr>
              <w:spacing w:line="276" w:lineRule="auto"/>
              <w:ind w:right="-23"/>
              <w:jc w:val="both"/>
              <w:rPr>
                <w:rFonts w:ascii="Century Gothic" w:eastAsia="Calibri" w:hAnsi="Century Gothic" w:cs="Times New Roman"/>
                <w:bCs/>
              </w:rPr>
            </w:pPr>
          </w:p>
        </w:tc>
        <w:tc>
          <w:tcPr>
            <w:tcW w:w="6799" w:type="dxa"/>
          </w:tcPr>
          <w:p w14:paraId="38712597" w14:textId="6875E9DF" w:rsidR="00F877A5" w:rsidRPr="00F877A5" w:rsidRDefault="00F877A5" w:rsidP="00845FF6">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 xml:space="preserve">                              TOTALE (</w:t>
            </w:r>
            <w:r w:rsidR="005F3CBE">
              <w:rPr>
                <w:rFonts w:ascii="Century Gothic" w:eastAsia="Calibri" w:hAnsi="Century Gothic" w:cs="Times New Roman"/>
                <w:bCs/>
              </w:rPr>
              <w:t>escluso</w:t>
            </w:r>
            <w:r w:rsidRPr="00F877A5">
              <w:rPr>
                <w:rFonts w:ascii="Century Gothic" w:eastAsia="Calibri" w:hAnsi="Century Gothic" w:cs="Times New Roman"/>
                <w:bCs/>
              </w:rPr>
              <w:t xml:space="preserve"> IVA 22%) </w:t>
            </w:r>
          </w:p>
        </w:tc>
        <w:tc>
          <w:tcPr>
            <w:tcW w:w="850" w:type="dxa"/>
          </w:tcPr>
          <w:p w14:paraId="67BBE985" w14:textId="5E66EF83" w:rsidR="00F877A5" w:rsidRPr="00F877A5" w:rsidRDefault="00F877A5" w:rsidP="00845FF6">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t>euro</w:t>
            </w:r>
          </w:p>
        </w:tc>
        <w:tc>
          <w:tcPr>
            <w:tcW w:w="1667" w:type="dxa"/>
          </w:tcPr>
          <w:p w14:paraId="2EFA8116" w14:textId="7E0C4B0B" w:rsidR="00F877A5" w:rsidRPr="00F877A5" w:rsidRDefault="00F877A5" w:rsidP="00845FF6">
            <w:pPr>
              <w:spacing w:line="276" w:lineRule="auto"/>
              <w:ind w:right="-23"/>
              <w:jc w:val="both"/>
              <w:rPr>
                <w:rFonts w:ascii="Century Gothic" w:eastAsia="Calibri" w:hAnsi="Century Gothic" w:cs="Times New Roman"/>
                <w:bCs/>
              </w:rPr>
            </w:pPr>
            <w:r w:rsidRPr="00F877A5">
              <w:rPr>
                <w:rFonts w:ascii="Century Gothic" w:eastAsia="Calibri" w:hAnsi="Century Gothic" w:cs="Times New Roman"/>
                <w:bCs/>
              </w:rPr>
              <w:fldChar w:fldCharType="begin"/>
            </w:r>
            <w:r w:rsidRPr="00F877A5">
              <w:rPr>
                <w:rFonts w:ascii="Century Gothic" w:eastAsia="Calibri" w:hAnsi="Century Gothic" w:cs="Times New Roman"/>
                <w:bCs/>
              </w:rPr>
              <w:instrText xml:space="preserve"> =SUM(ABOVE) \# "#.##0,00" </w:instrText>
            </w:r>
            <w:r w:rsidRPr="00F877A5">
              <w:rPr>
                <w:rFonts w:ascii="Century Gothic" w:eastAsia="Calibri" w:hAnsi="Century Gothic" w:cs="Times New Roman"/>
                <w:bCs/>
              </w:rPr>
              <w:fldChar w:fldCharType="separate"/>
            </w:r>
            <w:r w:rsidRPr="00F877A5">
              <w:rPr>
                <w:rFonts w:ascii="Century Gothic" w:eastAsia="Calibri" w:hAnsi="Century Gothic" w:cs="Times New Roman"/>
                <w:bCs/>
                <w:noProof/>
              </w:rPr>
              <w:t xml:space="preserve">   </w:t>
            </w:r>
            <w:r w:rsidRPr="00F877A5">
              <w:rPr>
                <w:rFonts w:ascii="Century Gothic" w:eastAsia="Calibri" w:hAnsi="Century Gothic" w:cs="Times New Roman"/>
                <w:bCs/>
              </w:rPr>
              <w:fldChar w:fldCharType="end"/>
            </w:r>
          </w:p>
        </w:tc>
      </w:tr>
      <w:tr w:rsidR="00F877A5" w:rsidRPr="00F877A5" w14:paraId="572A487A" w14:textId="77777777" w:rsidTr="00F877A5">
        <w:tc>
          <w:tcPr>
            <w:tcW w:w="501" w:type="dxa"/>
          </w:tcPr>
          <w:p w14:paraId="0E6B6043" w14:textId="77777777" w:rsidR="00F877A5" w:rsidRPr="00F877A5" w:rsidRDefault="00F877A5" w:rsidP="00845FF6">
            <w:pPr>
              <w:spacing w:line="276" w:lineRule="auto"/>
              <w:ind w:right="-23"/>
              <w:jc w:val="both"/>
              <w:rPr>
                <w:rFonts w:ascii="Century Gothic" w:eastAsia="Calibri" w:hAnsi="Century Gothic" w:cs="Times New Roman"/>
                <w:bCs/>
              </w:rPr>
            </w:pPr>
          </w:p>
        </w:tc>
        <w:tc>
          <w:tcPr>
            <w:tcW w:w="6799" w:type="dxa"/>
          </w:tcPr>
          <w:p w14:paraId="48589DBE" w14:textId="77777777" w:rsidR="00F877A5" w:rsidRPr="00F877A5" w:rsidRDefault="00F877A5" w:rsidP="00845FF6">
            <w:pPr>
              <w:spacing w:line="276" w:lineRule="auto"/>
              <w:ind w:right="-23"/>
              <w:jc w:val="both"/>
              <w:rPr>
                <w:rFonts w:ascii="Century Gothic" w:eastAsia="Calibri" w:hAnsi="Century Gothic" w:cs="Times New Roman"/>
                <w:bCs/>
              </w:rPr>
            </w:pPr>
          </w:p>
        </w:tc>
        <w:tc>
          <w:tcPr>
            <w:tcW w:w="850" w:type="dxa"/>
          </w:tcPr>
          <w:p w14:paraId="0AA84CBB" w14:textId="77777777" w:rsidR="00F877A5" w:rsidRPr="00F877A5" w:rsidRDefault="00F877A5" w:rsidP="00845FF6">
            <w:pPr>
              <w:spacing w:line="276" w:lineRule="auto"/>
              <w:ind w:right="-23"/>
              <w:jc w:val="both"/>
              <w:rPr>
                <w:rFonts w:ascii="Century Gothic" w:eastAsia="Calibri" w:hAnsi="Century Gothic" w:cs="Times New Roman"/>
                <w:bCs/>
                <w:strike/>
              </w:rPr>
            </w:pPr>
          </w:p>
        </w:tc>
        <w:tc>
          <w:tcPr>
            <w:tcW w:w="1667" w:type="dxa"/>
          </w:tcPr>
          <w:p w14:paraId="75945914" w14:textId="77777777" w:rsidR="00F877A5" w:rsidRPr="00F877A5" w:rsidRDefault="00F877A5" w:rsidP="00845FF6">
            <w:pPr>
              <w:spacing w:line="276" w:lineRule="auto"/>
              <w:ind w:right="-23"/>
              <w:jc w:val="both"/>
              <w:rPr>
                <w:rFonts w:ascii="Century Gothic" w:eastAsia="Calibri" w:hAnsi="Century Gothic" w:cs="Times New Roman"/>
                <w:bCs/>
                <w:strike/>
              </w:rPr>
            </w:pPr>
          </w:p>
        </w:tc>
      </w:tr>
    </w:tbl>
    <w:p w14:paraId="1FB61CCE" w14:textId="748D70FF" w:rsidR="001A18CB" w:rsidRDefault="001A18CB" w:rsidP="001A18CB">
      <w:pPr>
        <w:spacing w:line="360" w:lineRule="auto"/>
        <w:ind w:right="-23"/>
        <w:jc w:val="both"/>
        <w:rPr>
          <w:rFonts w:ascii="Century Gothic" w:eastAsia="Calibri" w:hAnsi="Century Gothic" w:cs="Times New Roman"/>
          <w:sz w:val="14"/>
          <w:szCs w:val="20"/>
        </w:rPr>
      </w:pPr>
      <w:r w:rsidRPr="00CC37DD">
        <w:rPr>
          <w:rFonts w:ascii="Century Gothic" w:eastAsia="Calibri" w:hAnsi="Century Gothic" w:cs="Times New Roman"/>
          <w:sz w:val="14"/>
          <w:szCs w:val="20"/>
        </w:rPr>
        <w:t xml:space="preserve">Gli importi della presente commissione si intendono al netto </w:t>
      </w:r>
      <w:r w:rsidRPr="00CC37DD">
        <w:rPr>
          <w:rFonts w:ascii="Century Gothic" w:eastAsia="Times New Roman" w:hAnsi="Century Gothic" w:cs="Times New Roman"/>
          <w:sz w:val="14"/>
          <w:szCs w:val="24"/>
          <w:lang w:eastAsia="it-IT"/>
        </w:rPr>
        <w:t>di IVA 22%</w:t>
      </w:r>
      <w:r w:rsidR="005F3CBE">
        <w:rPr>
          <w:rFonts w:ascii="Century Gothic" w:eastAsia="Times New Roman" w:hAnsi="Century Gothic" w:cs="Times New Roman"/>
          <w:sz w:val="14"/>
          <w:szCs w:val="24"/>
          <w:lang w:eastAsia="it-IT"/>
        </w:rPr>
        <w:t>.</w:t>
      </w:r>
    </w:p>
    <w:p w14:paraId="224DC2EB" w14:textId="77777777" w:rsidR="005F3CBE" w:rsidRDefault="005F3CBE" w:rsidP="001A18CB">
      <w:pPr>
        <w:spacing w:line="360" w:lineRule="auto"/>
        <w:ind w:right="-23"/>
        <w:jc w:val="both"/>
        <w:rPr>
          <w:rFonts w:ascii="Century Gothic" w:eastAsia="Calibri" w:hAnsi="Century Gothic" w:cs="Times New Roman"/>
          <w:b/>
          <w:sz w:val="20"/>
          <w:szCs w:val="20"/>
        </w:rPr>
      </w:pPr>
    </w:p>
    <w:p w14:paraId="2AE87165" w14:textId="325C8457" w:rsidR="001A18CB" w:rsidRPr="00195364" w:rsidRDefault="001A18CB" w:rsidP="001A18CB">
      <w:pPr>
        <w:spacing w:line="360" w:lineRule="auto"/>
        <w:ind w:right="-23"/>
        <w:jc w:val="both"/>
        <w:rPr>
          <w:rFonts w:ascii="Century Gothic" w:eastAsia="Calibri" w:hAnsi="Century Gothic" w:cs="Times New Roman"/>
          <w:b/>
          <w:sz w:val="20"/>
          <w:szCs w:val="20"/>
        </w:rPr>
      </w:pPr>
      <w:r w:rsidRPr="00195364">
        <w:rPr>
          <w:rFonts w:ascii="Century Gothic" w:eastAsia="Calibri" w:hAnsi="Century Gothic" w:cs="Times New Roman"/>
          <w:b/>
          <w:sz w:val="20"/>
          <w:szCs w:val="20"/>
        </w:rPr>
        <w:t>CONDIZIONI DI PAGAMENTO:</w:t>
      </w:r>
    </w:p>
    <w:p w14:paraId="3252FB85" w14:textId="226B2C3D" w:rsidR="001A18CB" w:rsidRDefault="009804E6" w:rsidP="001A18CB">
      <w:pPr>
        <w:pStyle w:val="Paragrafoelenco"/>
        <w:numPr>
          <w:ilvl w:val="0"/>
          <w:numId w:val="37"/>
        </w:numPr>
        <w:spacing w:line="360" w:lineRule="auto"/>
        <w:ind w:right="-23"/>
        <w:jc w:val="both"/>
        <w:rPr>
          <w:rFonts w:ascii="Century Gothic" w:eastAsia="Calibri" w:hAnsi="Century Gothic" w:cs="Times New Roman"/>
          <w:sz w:val="18"/>
          <w:szCs w:val="20"/>
        </w:rPr>
      </w:pPr>
      <w:r>
        <w:rPr>
          <w:rFonts w:ascii="Century Gothic" w:eastAsia="Calibri" w:hAnsi="Century Gothic" w:cs="Times New Roman"/>
          <w:sz w:val="18"/>
          <w:szCs w:val="20"/>
        </w:rPr>
        <w:t>e</w:t>
      </w:r>
      <w:r w:rsidR="005F3CBE">
        <w:rPr>
          <w:rFonts w:ascii="Century Gothic" w:eastAsia="Calibri" w:hAnsi="Century Gothic" w:cs="Times New Roman"/>
          <w:sz w:val="18"/>
          <w:szCs w:val="20"/>
        </w:rPr>
        <w:t xml:space="preserve">uro </w:t>
      </w:r>
      <w:r w:rsidR="00797583">
        <w:rPr>
          <w:rFonts w:ascii="Century Gothic" w:eastAsia="Calibri" w:hAnsi="Century Gothic" w:cs="Times New Roman"/>
          <w:sz w:val="18"/>
          <w:szCs w:val="20"/>
        </w:rPr>
        <w:t>_______</w:t>
      </w:r>
      <w:r w:rsidR="005F3CBE">
        <w:rPr>
          <w:rFonts w:ascii="Century Gothic" w:eastAsia="Calibri" w:hAnsi="Century Gothic" w:cs="Times New Roman"/>
          <w:sz w:val="18"/>
          <w:szCs w:val="20"/>
        </w:rPr>
        <w:t xml:space="preserve"> (escluso IVA 22%)</w:t>
      </w:r>
      <w:r w:rsidR="001A18CB">
        <w:rPr>
          <w:rFonts w:ascii="Century Gothic" w:eastAsia="Calibri" w:hAnsi="Century Gothic" w:cs="Times New Roman"/>
          <w:sz w:val="18"/>
          <w:szCs w:val="20"/>
        </w:rPr>
        <w:t xml:space="preserve"> all’accettazione </w:t>
      </w:r>
    </w:p>
    <w:p w14:paraId="0EF8C869" w14:textId="77777777" w:rsidR="001A18CB" w:rsidRDefault="001A18CB" w:rsidP="001A18CB">
      <w:pPr>
        <w:ind w:right="-23"/>
        <w:jc w:val="both"/>
        <w:rPr>
          <w:rFonts w:ascii="Century Gothic" w:eastAsia="Calibri" w:hAnsi="Century Gothic" w:cs="Times New Roman"/>
          <w:sz w:val="18"/>
          <w:szCs w:val="20"/>
        </w:rPr>
      </w:pPr>
    </w:p>
    <w:p w14:paraId="792D19B7" w14:textId="2F037DE4" w:rsidR="001A18CB" w:rsidRDefault="001A18CB" w:rsidP="001A18CB">
      <w:pPr>
        <w:ind w:right="-23"/>
        <w:jc w:val="both"/>
        <w:rPr>
          <w:rFonts w:ascii="Century Gothic" w:eastAsia="Calibri" w:hAnsi="Century Gothic" w:cs="Times New Roman"/>
          <w:sz w:val="20"/>
          <w:szCs w:val="20"/>
        </w:rPr>
      </w:pPr>
      <w:r>
        <w:rPr>
          <w:rFonts w:ascii="Century Gothic" w:eastAsia="Calibri" w:hAnsi="Century Gothic" w:cs="Times New Roman"/>
          <w:sz w:val="18"/>
          <w:szCs w:val="20"/>
        </w:rPr>
        <w:t xml:space="preserve">BANCA: </w:t>
      </w:r>
      <w:r>
        <w:rPr>
          <w:rFonts w:ascii="Century Gothic" w:eastAsia="Calibri" w:hAnsi="Century Gothic" w:cs="Times New Roman"/>
          <w:b/>
          <w:sz w:val="20"/>
          <w:szCs w:val="20"/>
        </w:rPr>
        <w:t xml:space="preserve">Banca di Credito Cooperativo di Ostuni </w:t>
      </w:r>
      <w:r>
        <w:rPr>
          <w:rFonts w:ascii="Century Gothic" w:eastAsia="Calibri" w:hAnsi="Century Gothic" w:cs="Times New Roman"/>
          <w:sz w:val="18"/>
          <w:szCs w:val="20"/>
        </w:rPr>
        <w:t xml:space="preserve">IBAN: </w:t>
      </w:r>
      <w:r w:rsidR="005F3CBE" w:rsidRPr="005F3CBE">
        <w:rPr>
          <w:rFonts w:ascii="Century Gothic" w:eastAsia="Calibri" w:hAnsi="Century Gothic" w:cs="Times New Roman"/>
          <w:b/>
          <w:sz w:val="20"/>
          <w:szCs w:val="20"/>
        </w:rPr>
        <w:t>IT67B0870615900000000710063</w:t>
      </w:r>
      <w:r w:rsidR="005F3CBE" w:rsidRPr="005F3CBE">
        <w:rPr>
          <w:rFonts w:ascii="Century Gothic" w:eastAsia="Calibri" w:hAnsi="Century Gothic" w:cs="Times New Roman"/>
          <w:b/>
          <w:sz w:val="20"/>
          <w:szCs w:val="20"/>
        </w:rPr>
        <w:t xml:space="preserve"> </w:t>
      </w:r>
      <w:r>
        <w:rPr>
          <w:rFonts w:ascii="Century Gothic" w:eastAsia="Calibri" w:hAnsi="Century Gothic" w:cs="Times New Roman"/>
          <w:sz w:val="18"/>
          <w:szCs w:val="20"/>
        </w:rPr>
        <w:t xml:space="preserve">INTESTATO A: </w:t>
      </w:r>
      <w:r w:rsidR="005F3CBE">
        <w:rPr>
          <w:rFonts w:ascii="Century Gothic" w:eastAsia="Calibri" w:hAnsi="Century Gothic" w:cs="Times New Roman"/>
          <w:b/>
          <w:sz w:val="20"/>
          <w:szCs w:val="20"/>
        </w:rPr>
        <w:t xml:space="preserve">Materico </w:t>
      </w:r>
      <w:r>
        <w:rPr>
          <w:rFonts w:ascii="Century Gothic" w:eastAsia="Calibri" w:hAnsi="Century Gothic" w:cs="Times New Roman"/>
          <w:b/>
          <w:sz w:val="20"/>
          <w:szCs w:val="20"/>
        </w:rPr>
        <w:t xml:space="preserve">S.R.L. </w:t>
      </w:r>
      <w:r>
        <w:rPr>
          <w:rFonts w:ascii="Century Gothic" w:eastAsia="Calibri" w:hAnsi="Century Gothic" w:cs="Times New Roman"/>
          <w:sz w:val="18"/>
          <w:szCs w:val="20"/>
        </w:rPr>
        <w:t xml:space="preserve">P.IVA: </w:t>
      </w:r>
      <w:r w:rsidR="009804E6">
        <w:rPr>
          <w:rFonts w:ascii="Century Gothic" w:eastAsia="Calibri" w:hAnsi="Century Gothic" w:cs="Times New Roman"/>
          <w:b/>
          <w:sz w:val="20"/>
          <w:szCs w:val="20"/>
        </w:rPr>
        <w:t>02799360744</w:t>
      </w:r>
    </w:p>
    <w:p w14:paraId="39474309" w14:textId="77777777" w:rsidR="002C1020" w:rsidRPr="005C4C06" w:rsidRDefault="002C1020" w:rsidP="005C4C06">
      <w:pPr>
        <w:ind w:right="-23"/>
        <w:jc w:val="both"/>
        <w:rPr>
          <w:rFonts w:ascii="Century Gothic" w:eastAsia="Calibri" w:hAnsi="Century Gothic" w:cs="Times New Roman"/>
          <w:sz w:val="20"/>
          <w:szCs w:val="20"/>
        </w:rPr>
      </w:pPr>
    </w:p>
    <w:p w14:paraId="08910FDE" w14:textId="0DEFA276" w:rsidR="007D38EA" w:rsidRPr="00CC37DD" w:rsidRDefault="007D38EA" w:rsidP="005C4C06">
      <w:pPr>
        <w:ind w:right="-23"/>
        <w:jc w:val="both"/>
        <w:rPr>
          <w:rFonts w:ascii="Century Gothic" w:eastAsia="Calibri" w:hAnsi="Century Gothic" w:cs="Times New Roman"/>
          <w:b/>
          <w:sz w:val="20"/>
          <w:szCs w:val="20"/>
        </w:rPr>
      </w:pPr>
      <w:r w:rsidRPr="00CC37DD">
        <w:rPr>
          <w:rFonts w:ascii="Century Gothic" w:eastAsia="Calibri" w:hAnsi="Century Gothic" w:cs="Times New Roman"/>
          <w:b/>
          <w:sz w:val="20"/>
          <w:szCs w:val="20"/>
        </w:rPr>
        <w:t>TEMPI</w:t>
      </w:r>
      <w:r w:rsidR="00CC37DD">
        <w:rPr>
          <w:rFonts w:ascii="Century Gothic" w:eastAsia="Calibri" w:hAnsi="Century Gothic" w:cs="Times New Roman"/>
          <w:b/>
          <w:sz w:val="20"/>
          <w:szCs w:val="20"/>
        </w:rPr>
        <w:t>:</w:t>
      </w:r>
    </w:p>
    <w:p w14:paraId="7603E873" w14:textId="08CBD556" w:rsidR="005C4C06" w:rsidRDefault="00104949" w:rsidP="005C4C06">
      <w:pPr>
        <w:ind w:right="-23"/>
        <w:jc w:val="both"/>
        <w:rPr>
          <w:rFonts w:ascii="Century Gothic" w:eastAsia="Calibri" w:hAnsi="Century Gothic" w:cs="Times New Roman"/>
          <w:sz w:val="18"/>
          <w:szCs w:val="20"/>
        </w:rPr>
      </w:pPr>
      <w:r>
        <w:rPr>
          <w:rFonts w:ascii="Century Gothic" w:eastAsia="Calibri" w:hAnsi="Century Gothic" w:cs="Times New Roman"/>
          <w:sz w:val="18"/>
          <w:szCs w:val="20"/>
        </w:rPr>
        <w:t xml:space="preserve">Validità preventivo: </w:t>
      </w:r>
      <w:r w:rsidR="005F3CBE">
        <w:rPr>
          <w:rFonts w:ascii="Century Gothic" w:eastAsia="Calibri" w:hAnsi="Century Gothic" w:cs="Times New Roman"/>
          <w:sz w:val="18"/>
          <w:szCs w:val="20"/>
        </w:rPr>
        <w:t>7</w:t>
      </w:r>
      <w:r>
        <w:rPr>
          <w:rFonts w:ascii="Century Gothic" w:eastAsia="Calibri" w:hAnsi="Century Gothic" w:cs="Times New Roman"/>
          <w:sz w:val="18"/>
          <w:szCs w:val="20"/>
        </w:rPr>
        <w:t xml:space="preserve"> gg</w:t>
      </w:r>
    </w:p>
    <w:p w14:paraId="72C5425C" w14:textId="77777777" w:rsidR="00104949" w:rsidRDefault="00104949" w:rsidP="005C4C06">
      <w:pPr>
        <w:ind w:right="-23"/>
        <w:jc w:val="both"/>
        <w:rPr>
          <w:rFonts w:ascii="Century Gothic" w:eastAsia="Calibri" w:hAnsi="Century Gothic" w:cs="Times New Roman"/>
          <w:sz w:val="18"/>
          <w:szCs w:val="20"/>
        </w:rPr>
      </w:pPr>
    </w:p>
    <w:p w14:paraId="29BBCE3D" w14:textId="77777777" w:rsidR="00A5102A" w:rsidRDefault="00A5102A" w:rsidP="005C4C06">
      <w:pPr>
        <w:ind w:right="-23"/>
        <w:jc w:val="both"/>
        <w:rPr>
          <w:rFonts w:ascii="Century Gothic" w:eastAsia="Calibri" w:hAnsi="Century Gothic" w:cs="Times New Roman"/>
          <w:b/>
          <w:bCs/>
          <w:sz w:val="20"/>
          <w:szCs w:val="20"/>
        </w:rPr>
      </w:pPr>
    </w:p>
    <w:p w14:paraId="3277D1B9" w14:textId="77777777" w:rsidR="009804E6" w:rsidRDefault="009804E6" w:rsidP="005C4C06">
      <w:pPr>
        <w:ind w:right="-23"/>
        <w:jc w:val="both"/>
        <w:rPr>
          <w:rFonts w:ascii="Century Gothic" w:eastAsia="Calibri" w:hAnsi="Century Gothic" w:cs="Times New Roman"/>
          <w:b/>
          <w:bCs/>
          <w:sz w:val="20"/>
          <w:szCs w:val="20"/>
        </w:rPr>
      </w:pPr>
    </w:p>
    <w:p w14:paraId="7F18AAE7" w14:textId="77777777" w:rsidR="009804E6" w:rsidRDefault="009804E6" w:rsidP="005C4C06">
      <w:pPr>
        <w:ind w:right="-23"/>
        <w:jc w:val="both"/>
        <w:rPr>
          <w:rFonts w:ascii="Century Gothic" w:eastAsia="Calibri" w:hAnsi="Century Gothic" w:cs="Times New Roman"/>
          <w:b/>
          <w:bCs/>
          <w:sz w:val="20"/>
          <w:szCs w:val="20"/>
        </w:rPr>
      </w:pPr>
    </w:p>
    <w:p w14:paraId="6435659F" w14:textId="77777777" w:rsidR="009804E6" w:rsidRDefault="009804E6" w:rsidP="005C4C06">
      <w:pPr>
        <w:ind w:right="-23"/>
        <w:jc w:val="both"/>
        <w:rPr>
          <w:rFonts w:ascii="Century Gothic" w:eastAsia="Calibri" w:hAnsi="Century Gothic" w:cs="Times New Roman"/>
          <w:b/>
          <w:bCs/>
          <w:sz w:val="20"/>
          <w:szCs w:val="20"/>
        </w:rPr>
      </w:pPr>
    </w:p>
    <w:p w14:paraId="6287533B" w14:textId="77777777" w:rsidR="009804E6" w:rsidRDefault="009804E6" w:rsidP="005C4C06">
      <w:pPr>
        <w:ind w:right="-23"/>
        <w:jc w:val="both"/>
        <w:rPr>
          <w:rFonts w:ascii="Century Gothic" w:eastAsia="Calibri" w:hAnsi="Century Gothic" w:cs="Times New Roman"/>
          <w:b/>
          <w:bCs/>
          <w:sz w:val="20"/>
          <w:szCs w:val="20"/>
        </w:rPr>
      </w:pPr>
    </w:p>
    <w:p w14:paraId="5CABBCC1" w14:textId="77777777" w:rsidR="009804E6" w:rsidRDefault="009804E6" w:rsidP="005C4C06">
      <w:pPr>
        <w:ind w:right="-23"/>
        <w:jc w:val="both"/>
        <w:rPr>
          <w:rFonts w:ascii="Century Gothic" w:eastAsia="Calibri" w:hAnsi="Century Gothic" w:cs="Times New Roman"/>
          <w:b/>
          <w:bCs/>
          <w:sz w:val="20"/>
          <w:szCs w:val="20"/>
        </w:rPr>
      </w:pPr>
    </w:p>
    <w:p w14:paraId="7F88F4ED" w14:textId="77777777" w:rsidR="009804E6" w:rsidRDefault="009804E6" w:rsidP="005C4C06">
      <w:pPr>
        <w:ind w:right="-23"/>
        <w:jc w:val="both"/>
        <w:rPr>
          <w:rFonts w:ascii="Century Gothic" w:eastAsia="Calibri" w:hAnsi="Century Gothic" w:cs="Times New Roman"/>
          <w:b/>
          <w:bCs/>
          <w:sz w:val="20"/>
          <w:szCs w:val="20"/>
        </w:rPr>
      </w:pPr>
    </w:p>
    <w:p w14:paraId="7A691ECD" w14:textId="77777777" w:rsidR="009804E6" w:rsidRDefault="009804E6" w:rsidP="005C4C06">
      <w:pPr>
        <w:ind w:right="-23"/>
        <w:jc w:val="both"/>
        <w:rPr>
          <w:rFonts w:ascii="Century Gothic" w:eastAsia="Calibri" w:hAnsi="Century Gothic" w:cs="Times New Roman"/>
          <w:b/>
          <w:bCs/>
          <w:sz w:val="20"/>
          <w:szCs w:val="20"/>
        </w:rPr>
      </w:pPr>
    </w:p>
    <w:p w14:paraId="11887EB4" w14:textId="77777777" w:rsidR="009804E6" w:rsidRDefault="009804E6" w:rsidP="005C4C06">
      <w:pPr>
        <w:ind w:right="-23"/>
        <w:jc w:val="both"/>
        <w:rPr>
          <w:rFonts w:ascii="Century Gothic" w:eastAsia="Calibri" w:hAnsi="Century Gothic" w:cs="Times New Roman"/>
          <w:b/>
          <w:bCs/>
          <w:sz w:val="20"/>
          <w:szCs w:val="20"/>
        </w:rPr>
      </w:pPr>
    </w:p>
    <w:p w14:paraId="6833961A" w14:textId="77777777" w:rsidR="009804E6" w:rsidRDefault="009804E6" w:rsidP="005C4C06">
      <w:pPr>
        <w:ind w:right="-23"/>
        <w:jc w:val="both"/>
        <w:rPr>
          <w:rFonts w:ascii="Century Gothic" w:eastAsia="Calibri" w:hAnsi="Century Gothic" w:cs="Times New Roman"/>
          <w:b/>
          <w:bCs/>
          <w:sz w:val="20"/>
          <w:szCs w:val="20"/>
        </w:rPr>
      </w:pPr>
    </w:p>
    <w:p w14:paraId="3FA8A9F4" w14:textId="77777777" w:rsidR="009804E6" w:rsidRDefault="009804E6" w:rsidP="005C4C06">
      <w:pPr>
        <w:ind w:right="-23"/>
        <w:jc w:val="both"/>
        <w:rPr>
          <w:rFonts w:ascii="Century Gothic" w:eastAsia="Calibri" w:hAnsi="Century Gothic" w:cs="Times New Roman"/>
          <w:b/>
          <w:bCs/>
          <w:sz w:val="20"/>
          <w:szCs w:val="20"/>
        </w:rPr>
      </w:pPr>
    </w:p>
    <w:p w14:paraId="6B30FA22" w14:textId="77777777" w:rsidR="009804E6" w:rsidRDefault="009804E6" w:rsidP="005C4C06">
      <w:pPr>
        <w:ind w:right="-23"/>
        <w:jc w:val="both"/>
        <w:rPr>
          <w:rFonts w:ascii="Century Gothic" w:eastAsia="Calibri" w:hAnsi="Century Gothic" w:cs="Times New Roman"/>
          <w:b/>
          <w:bCs/>
          <w:sz w:val="20"/>
          <w:szCs w:val="20"/>
        </w:rPr>
      </w:pPr>
    </w:p>
    <w:p w14:paraId="7887788A" w14:textId="77777777" w:rsidR="009804E6" w:rsidRDefault="009804E6" w:rsidP="005C4C06">
      <w:pPr>
        <w:ind w:right="-23"/>
        <w:jc w:val="both"/>
        <w:rPr>
          <w:rFonts w:ascii="Century Gothic" w:eastAsia="Calibri" w:hAnsi="Century Gothic" w:cs="Times New Roman"/>
          <w:b/>
          <w:bCs/>
          <w:sz w:val="20"/>
          <w:szCs w:val="20"/>
        </w:rPr>
      </w:pPr>
    </w:p>
    <w:p w14:paraId="3BD7DC13" w14:textId="50F8EC20" w:rsidR="005C4C06" w:rsidRPr="005C4C06" w:rsidRDefault="005C4C06" w:rsidP="005C4C06">
      <w:pPr>
        <w:ind w:right="-23"/>
        <w:jc w:val="both"/>
        <w:rPr>
          <w:rFonts w:ascii="Century Gothic" w:eastAsia="Calibri" w:hAnsi="Century Gothic" w:cs="Times New Roman"/>
          <w:b/>
          <w:bCs/>
          <w:sz w:val="20"/>
          <w:szCs w:val="20"/>
        </w:rPr>
      </w:pPr>
      <w:r w:rsidRPr="005C4C06">
        <w:rPr>
          <w:rFonts w:ascii="Century Gothic" w:eastAsia="Calibri" w:hAnsi="Century Gothic" w:cs="Times New Roman"/>
          <w:b/>
          <w:bCs/>
          <w:sz w:val="20"/>
          <w:szCs w:val="20"/>
        </w:rPr>
        <w:lastRenderedPageBreak/>
        <w:t>ACCETTAZIONE:</w:t>
      </w:r>
    </w:p>
    <w:p w14:paraId="32617715" w14:textId="354BA945" w:rsidR="00EC7DB2" w:rsidRDefault="00104949" w:rsidP="002C1020">
      <w:pPr>
        <w:spacing w:line="360" w:lineRule="auto"/>
        <w:ind w:right="-23"/>
        <w:jc w:val="both"/>
        <w:rPr>
          <w:rFonts w:ascii="Century Gothic" w:eastAsia="Calibri" w:hAnsi="Century Gothic" w:cs="Times New Roman"/>
          <w:sz w:val="14"/>
          <w:szCs w:val="20"/>
        </w:rPr>
      </w:pPr>
      <w:r w:rsidRPr="002C1020">
        <w:rPr>
          <w:rFonts w:ascii="Century Gothic" w:eastAsia="Calibri" w:hAnsi="Century Gothic" w:cs="Times New Roman"/>
          <w:sz w:val="14"/>
          <w:szCs w:val="20"/>
        </w:rPr>
        <w:t>La firma del presente documento e il contestuale pagamento determina l’accettazione del preventivo.</w:t>
      </w:r>
    </w:p>
    <w:p w14:paraId="5EBDC1C6" w14:textId="686CD62D" w:rsidR="00195364" w:rsidRDefault="00550EA6" w:rsidP="00EC7DB2">
      <w:pPr>
        <w:ind w:right="-23"/>
        <w:jc w:val="both"/>
        <w:rPr>
          <w:rFonts w:ascii="Century Gothic" w:eastAsia="Calibri" w:hAnsi="Century Gothic" w:cs="Times New Roman"/>
          <w:sz w:val="18"/>
          <w:szCs w:val="20"/>
        </w:rPr>
      </w:pPr>
      <w:r>
        <w:rPr>
          <w:rFonts w:ascii="Century Gothic" w:eastAsia="Calibri" w:hAnsi="Century Gothic" w:cs="Times New Roman"/>
          <w:noProof/>
          <w:sz w:val="18"/>
          <w:szCs w:val="20"/>
          <w:lang w:eastAsia="it-IT"/>
        </w:rPr>
        <mc:AlternateContent>
          <mc:Choice Requires="wps">
            <w:drawing>
              <wp:anchor distT="0" distB="0" distL="114300" distR="114300" simplePos="0" relativeHeight="251659264" behindDoc="0" locked="0" layoutInCell="1" allowOverlap="1" wp14:anchorId="08F1CDC2" wp14:editId="152801B2">
                <wp:simplePos x="0" y="0"/>
                <wp:positionH relativeFrom="column">
                  <wp:posOffset>-92293</wp:posOffset>
                </wp:positionH>
                <wp:positionV relativeFrom="paragraph">
                  <wp:posOffset>153310</wp:posOffset>
                </wp:positionV>
                <wp:extent cx="6523630" cy="895350"/>
                <wp:effectExtent l="0" t="0" r="10795" b="19050"/>
                <wp:wrapNone/>
                <wp:docPr id="3" name="Rettangolo 3"/>
                <wp:cNvGraphicFramePr/>
                <a:graphic xmlns:a="http://schemas.openxmlformats.org/drawingml/2006/main">
                  <a:graphicData uri="http://schemas.microsoft.com/office/word/2010/wordprocessingShape">
                    <wps:wsp>
                      <wps:cNvSpPr/>
                      <wps:spPr>
                        <a:xfrm>
                          <a:off x="0" y="0"/>
                          <a:ext cx="6523630" cy="8953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BB212F" id="Rettangolo 3" o:spid="_x0000_s1026" style="position:absolute;margin-left:-7.25pt;margin-top:12.05pt;width:513.65pt;height:7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" filled="f" strokecolor="black [3200]" strokeweight="1pt"/>
            </w:pict>
          </mc:Fallback>
        </mc:AlternateContent>
      </w:r>
    </w:p>
    <w:p w14:paraId="129D648B" w14:textId="77777777" w:rsidR="00BF10C8" w:rsidRDefault="00BF10C8" w:rsidP="00F37A5B">
      <w:pPr>
        <w:spacing w:line="360" w:lineRule="auto"/>
        <w:ind w:right="-23"/>
        <w:jc w:val="both"/>
        <w:rPr>
          <w:rFonts w:ascii="Century Gothic" w:eastAsia="Times New Roman" w:hAnsi="Century Gothic" w:cs="Times New Roman"/>
          <w:b/>
          <w:sz w:val="12"/>
          <w:szCs w:val="18"/>
          <w:lang w:eastAsia="it-IT"/>
        </w:rPr>
      </w:pPr>
    </w:p>
    <w:p w14:paraId="4615CBBC" w14:textId="78027DB4" w:rsidR="00195364" w:rsidRDefault="00195364" w:rsidP="00F37A5B">
      <w:pPr>
        <w:spacing w:line="360" w:lineRule="auto"/>
        <w:ind w:right="-23"/>
        <w:jc w:val="both"/>
        <w:rPr>
          <w:rFonts w:ascii="Century Gothic" w:eastAsia="Times New Roman" w:hAnsi="Century Gothic" w:cs="Times New Roman"/>
          <w:sz w:val="12"/>
          <w:szCs w:val="18"/>
          <w:lang w:eastAsia="it-IT"/>
        </w:rPr>
      </w:pPr>
      <w:r w:rsidRPr="00195364">
        <w:rPr>
          <w:rFonts w:ascii="Century Gothic" w:eastAsia="Times New Roman" w:hAnsi="Century Gothic" w:cs="Times New Roman"/>
          <w:b/>
          <w:sz w:val="12"/>
          <w:szCs w:val="18"/>
          <w:lang w:eastAsia="it-IT"/>
        </w:rPr>
        <w:t>CONSENSO DA PARTE DELL'INTERESSATO - INFORMATIVA PRIVACY</w:t>
      </w:r>
      <w:r w:rsidR="00B134E1">
        <w:rPr>
          <w:rFonts w:ascii="Century Gothic" w:eastAsia="Times New Roman" w:hAnsi="Century Gothic" w:cs="Times New Roman"/>
          <w:sz w:val="12"/>
          <w:szCs w:val="18"/>
          <w:lang w:eastAsia="it-IT"/>
        </w:rPr>
        <w:t xml:space="preserve"> </w:t>
      </w:r>
      <w:r w:rsidRPr="00195364">
        <w:rPr>
          <w:rFonts w:ascii="Century Gothic" w:eastAsia="Times New Roman" w:hAnsi="Century Gothic" w:cs="Times New Roman"/>
          <w:sz w:val="12"/>
          <w:szCs w:val="18"/>
          <w:lang w:eastAsia="it-IT"/>
        </w:rPr>
        <w:t xml:space="preserve">(ai sensi e per gli effetti di cui agli artt. 13 e 14 del Regolamento UE n. 2016/679) </w:t>
      </w:r>
    </w:p>
    <w:p w14:paraId="0E419D77" w14:textId="4D35BED7" w:rsidR="00195364" w:rsidRPr="00195364" w:rsidRDefault="00195364" w:rsidP="00F37A5B">
      <w:pPr>
        <w:spacing w:line="360" w:lineRule="auto"/>
        <w:ind w:right="-23"/>
        <w:jc w:val="both"/>
        <w:rPr>
          <w:rFonts w:ascii="Century Gothic" w:eastAsia="Calibri" w:hAnsi="Century Gothic" w:cs="Times New Roman"/>
          <w:sz w:val="16"/>
          <w:szCs w:val="20"/>
        </w:rPr>
      </w:pPr>
      <w:r w:rsidRPr="00195364">
        <w:rPr>
          <w:rFonts w:ascii="Century Gothic" w:eastAsia="Times New Roman" w:hAnsi="Century Gothic" w:cs="Times New Roman"/>
          <w:sz w:val="12"/>
          <w:szCs w:val="18"/>
          <w:lang w:eastAsia="it-IT"/>
        </w:rPr>
        <w:t>Acquisite le informazioni fornite dai titolari del trattamento dei dati ai sensi di cui agli artt. 13 e 14 del Regolamento UE n. 2016/679 il sottoscritto dichiara di aver ricevuto, letto e compreso l'informativa sul retro e presta il suo consenso al trattamento dei dati personali per le specifiche finalità</w:t>
      </w:r>
      <w:r>
        <w:rPr>
          <w:rFonts w:ascii="Century Gothic" w:eastAsia="Times New Roman" w:hAnsi="Century Gothic" w:cs="Times New Roman"/>
          <w:sz w:val="12"/>
          <w:szCs w:val="18"/>
          <w:lang w:eastAsia="it-IT"/>
        </w:rPr>
        <w:t>.</w:t>
      </w:r>
    </w:p>
    <w:p w14:paraId="76FF926A" w14:textId="2C2265E4" w:rsidR="00EC7DB2" w:rsidRPr="00BF10C8" w:rsidRDefault="00F37A5B" w:rsidP="00BF10C8">
      <w:pPr>
        <w:spacing w:before="240" w:line="480" w:lineRule="auto"/>
        <w:ind w:right="-23"/>
        <w:jc w:val="right"/>
        <w:rPr>
          <w:rFonts w:ascii="Century Gothic" w:eastAsia="Times New Roman" w:hAnsi="Century Gothic" w:cs="Times New Roman"/>
          <w:color w:val="A6A6A6" w:themeColor="background1" w:themeShade="A6"/>
          <w:sz w:val="12"/>
          <w:szCs w:val="24"/>
          <w:lang w:eastAsia="it-IT"/>
        </w:rPr>
      </w:pPr>
      <w:r>
        <w:rPr>
          <w:rFonts w:ascii="Century Gothic" w:eastAsia="Times New Roman" w:hAnsi="Century Gothic" w:cs="Times New Roman"/>
          <w:szCs w:val="24"/>
          <w:lang w:eastAsia="it-IT"/>
        </w:rPr>
        <w:t xml:space="preserve">  </w:t>
      </w:r>
      <w:r w:rsidR="00195364" w:rsidRPr="00BF10C8">
        <w:rPr>
          <w:rFonts w:ascii="Century Gothic" w:eastAsia="Times New Roman" w:hAnsi="Century Gothic" w:cs="Times New Roman"/>
          <w:sz w:val="20"/>
          <w:lang w:eastAsia="it-IT"/>
        </w:rPr>
        <w:t>___</w:t>
      </w:r>
      <w:r w:rsidR="002C1020">
        <w:rPr>
          <w:rFonts w:ascii="Century Gothic" w:eastAsia="Times New Roman" w:hAnsi="Century Gothic" w:cs="Times New Roman"/>
          <w:sz w:val="20"/>
          <w:lang w:eastAsia="it-IT"/>
        </w:rPr>
        <w:t>___</w:t>
      </w:r>
      <w:r w:rsidR="00195364" w:rsidRPr="00BF10C8">
        <w:rPr>
          <w:rFonts w:ascii="Century Gothic" w:eastAsia="Times New Roman" w:hAnsi="Century Gothic" w:cs="Times New Roman"/>
          <w:sz w:val="20"/>
          <w:lang w:eastAsia="it-IT"/>
        </w:rPr>
        <w:t xml:space="preserve">_____________________ </w:t>
      </w:r>
      <w:r w:rsidR="002C1020">
        <w:rPr>
          <w:rFonts w:ascii="Century Gothic" w:eastAsia="Times New Roman" w:hAnsi="Century Gothic" w:cs="Times New Roman"/>
          <w:sz w:val="20"/>
          <w:lang w:eastAsia="it-IT"/>
        </w:rPr>
        <w:t xml:space="preserve"> </w:t>
      </w:r>
      <w:r w:rsidR="00195364" w:rsidRPr="00BF10C8">
        <w:rPr>
          <w:rFonts w:ascii="Century Gothic" w:eastAsia="Times New Roman" w:hAnsi="Century Gothic" w:cs="Times New Roman"/>
          <w:sz w:val="20"/>
          <w:lang w:eastAsia="it-IT"/>
        </w:rPr>
        <w:t xml:space="preserve"> </w:t>
      </w:r>
      <w:r w:rsidR="00195364" w:rsidRPr="00BF10C8">
        <w:rPr>
          <w:rFonts w:ascii="Century Gothic" w:eastAsia="Times New Roman" w:hAnsi="Century Gothic" w:cs="Times New Roman"/>
          <w:color w:val="A6A6A6" w:themeColor="background1" w:themeShade="A6"/>
          <w:sz w:val="12"/>
          <w:szCs w:val="24"/>
          <w:lang w:eastAsia="it-IT"/>
        </w:rPr>
        <w:t xml:space="preserve">FIRMA </w:t>
      </w:r>
      <w:r w:rsidR="00195364" w:rsidRPr="00195364">
        <w:rPr>
          <w:rFonts w:ascii="Century Gothic" w:eastAsia="Times New Roman" w:hAnsi="Century Gothic" w:cs="Times New Roman"/>
          <w:color w:val="A6A6A6" w:themeColor="background1" w:themeShade="A6"/>
          <w:sz w:val="12"/>
          <w:szCs w:val="24"/>
          <w:lang w:eastAsia="it-IT"/>
        </w:rPr>
        <w:t>CLIENTE</w:t>
      </w:r>
    </w:p>
    <w:p w14:paraId="184411C0" w14:textId="24E3D619" w:rsidR="00E93743" w:rsidRDefault="00E93743" w:rsidP="00E93743">
      <w:pPr>
        <w:spacing w:before="240" w:line="360" w:lineRule="auto"/>
        <w:ind w:right="-23"/>
        <w:rPr>
          <w:rFonts w:ascii="Century Gothic" w:eastAsia="Times New Roman" w:hAnsi="Century Gothic" w:cs="Times New Roman"/>
          <w:sz w:val="14"/>
          <w:szCs w:val="16"/>
          <w:lang w:eastAsia="it-IT"/>
        </w:rPr>
      </w:pPr>
      <w:r>
        <w:rPr>
          <w:rFonts w:ascii="Century Gothic" w:eastAsia="Times New Roman" w:hAnsi="Century Gothic" w:cs="Times New Roman"/>
          <w:sz w:val="14"/>
          <w:szCs w:val="16"/>
          <w:lang w:eastAsia="it-IT"/>
        </w:rPr>
        <w:t>Ostuni, lì</w:t>
      </w:r>
    </w:p>
    <w:p w14:paraId="5399520D" w14:textId="77777777" w:rsidR="00A5102A" w:rsidRDefault="00A5102A" w:rsidP="00E93743">
      <w:pPr>
        <w:spacing w:before="240" w:line="360" w:lineRule="auto"/>
        <w:ind w:right="-23"/>
        <w:rPr>
          <w:rFonts w:ascii="Century Gothic" w:eastAsia="Times New Roman" w:hAnsi="Century Gothic" w:cs="Times New Roman"/>
          <w:sz w:val="14"/>
          <w:szCs w:val="16"/>
          <w:lang w:eastAsia="it-IT"/>
        </w:rPr>
      </w:pPr>
    </w:p>
    <w:p w14:paraId="0669B584" w14:textId="43482712" w:rsidR="00E93743" w:rsidRDefault="00E93743" w:rsidP="00E93743">
      <w:pPr>
        <w:spacing w:before="240" w:line="360" w:lineRule="auto"/>
        <w:ind w:right="-23"/>
        <w:rPr>
          <w:rFonts w:ascii="Century Gothic" w:eastAsia="Times New Roman" w:hAnsi="Century Gothic" w:cs="Times New Roman"/>
          <w:color w:val="A6A6A6" w:themeColor="background1" w:themeShade="A6"/>
          <w:sz w:val="12"/>
          <w:szCs w:val="24"/>
          <w:lang w:eastAsia="it-IT"/>
        </w:rPr>
      </w:pPr>
      <w:r>
        <w:rPr>
          <w:rFonts w:ascii="Century Gothic" w:eastAsia="Times New Roman" w:hAnsi="Century Gothic" w:cs="Times New Roman"/>
          <w:szCs w:val="24"/>
          <w:lang w:eastAsia="it-IT"/>
        </w:rPr>
        <w:t xml:space="preserve">________________________  </w:t>
      </w:r>
      <w:r>
        <w:rPr>
          <w:rFonts w:ascii="Century Gothic" w:eastAsia="Times New Roman" w:hAnsi="Century Gothic" w:cs="Times New Roman"/>
          <w:color w:val="A6A6A6" w:themeColor="background1" w:themeShade="A6"/>
          <w:sz w:val="12"/>
          <w:szCs w:val="24"/>
          <w:lang w:eastAsia="it-IT"/>
        </w:rPr>
        <w:t>FIRMA</w:t>
      </w:r>
      <w:r>
        <w:rPr>
          <w:rFonts w:ascii="Century Gothic" w:eastAsia="Times New Roman" w:hAnsi="Century Gothic" w:cs="Times New Roman"/>
          <w:szCs w:val="24"/>
          <w:lang w:eastAsia="it-IT"/>
        </w:rPr>
        <w:t xml:space="preserve"> </w:t>
      </w:r>
      <w:r w:rsidR="009804E6">
        <w:rPr>
          <w:rFonts w:ascii="Century Gothic" w:eastAsia="Times New Roman" w:hAnsi="Century Gothic" w:cs="Times New Roman"/>
          <w:color w:val="A6A6A6" w:themeColor="background1" w:themeShade="A6"/>
          <w:sz w:val="12"/>
          <w:szCs w:val="24"/>
          <w:lang w:eastAsia="it-IT"/>
        </w:rPr>
        <w:t>MATERICO</w:t>
      </w:r>
      <w:r>
        <w:rPr>
          <w:rFonts w:ascii="Century Gothic" w:eastAsia="Times New Roman" w:hAnsi="Century Gothic" w:cs="Times New Roman"/>
          <w:color w:val="A6A6A6" w:themeColor="background1" w:themeShade="A6"/>
          <w:sz w:val="12"/>
          <w:szCs w:val="24"/>
          <w:lang w:eastAsia="it-IT"/>
        </w:rPr>
        <w:t>. S.R.L.</w:t>
      </w:r>
      <w:r>
        <w:rPr>
          <w:rFonts w:ascii="Century Gothic" w:eastAsia="Times New Roman" w:hAnsi="Century Gothic" w:cs="Times New Roman"/>
          <w:color w:val="A6A6A6" w:themeColor="background1" w:themeShade="A6"/>
          <w:sz w:val="12"/>
          <w:szCs w:val="24"/>
          <w:lang w:eastAsia="it-IT"/>
        </w:rPr>
        <w:tab/>
      </w:r>
      <w:r>
        <w:rPr>
          <w:rFonts w:ascii="Century Gothic" w:eastAsia="Times New Roman" w:hAnsi="Century Gothic" w:cs="Times New Roman"/>
          <w:color w:val="A6A6A6" w:themeColor="background1" w:themeShade="A6"/>
          <w:sz w:val="12"/>
          <w:szCs w:val="24"/>
          <w:lang w:eastAsia="it-IT"/>
        </w:rPr>
        <w:tab/>
        <w:t xml:space="preserve">      </w:t>
      </w:r>
      <w:r>
        <w:rPr>
          <w:rFonts w:ascii="Century Gothic" w:eastAsia="Times New Roman" w:hAnsi="Century Gothic" w:cs="Times New Roman"/>
          <w:szCs w:val="24"/>
          <w:lang w:eastAsia="it-IT"/>
        </w:rPr>
        <w:t xml:space="preserve">________________________   </w:t>
      </w:r>
      <w:r>
        <w:rPr>
          <w:rFonts w:ascii="Century Gothic" w:eastAsia="Times New Roman" w:hAnsi="Century Gothic" w:cs="Times New Roman"/>
          <w:color w:val="A6A6A6" w:themeColor="background1" w:themeShade="A6"/>
          <w:sz w:val="12"/>
          <w:szCs w:val="24"/>
          <w:lang w:eastAsia="it-IT"/>
        </w:rPr>
        <w:t>FIRMA CLIENTE</w:t>
      </w:r>
    </w:p>
    <w:p w14:paraId="65E3441B" w14:textId="77777777" w:rsidR="00E93743" w:rsidRDefault="00E93743"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2C40DB4D" w14:textId="77777777" w:rsidR="008105B7" w:rsidRDefault="008105B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154985F3" w14:textId="00E789DD" w:rsidR="00BF10C8" w:rsidRDefault="00BF10C8"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4DA099D5" w14:textId="253A6336" w:rsidR="00E93743" w:rsidRDefault="00E93743"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4BFCE3F6" w14:textId="00283C13" w:rsidR="00E93743" w:rsidRDefault="00E93743"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229554C9" w14:textId="55E2591E" w:rsidR="009804E6" w:rsidRDefault="009804E6"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6781C1AB" w14:textId="77EF9AEE" w:rsidR="009804E6" w:rsidRDefault="009804E6"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3E17862F" w14:textId="27839E4E" w:rsidR="009804E6" w:rsidRDefault="009804E6"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7F5CD905" w14:textId="27FE87FC" w:rsidR="009804E6" w:rsidRDefault="009804E6"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6AB38910" w14:textId="049E25B3" w:rsidR="009804E6" w:rsidRDefault="009804E6"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4218F34F" w14:textId="523AE8C7" w:rsidR="009804E6" w:rsidRDefault="009804E6"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3900F448" w14:textId="74A84DC3" w:rsidR="009804E6" w:rsidRDefault="009804E6"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77BC2959" w14:textId="088B30C0" w:rsidR="009804E6" w:rsidRDefault="009804E6"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5ED9DB23" w14:textId="66B8C00E" w:rsidR="009804E6" w:rsidRDefault="009804E6"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58ACB9F8" w14:textId="7567339C" w:rsidR="009804E6" w:rsidRDefault="009804E6"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1333E3AE" w14:textId="48B2555D" w:rsidR="009804E6" w:rsidRDefault="009804E6"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7C81B1BD" w14:textId="168CA184" w:rsidR="009804E6" w:rsidRDefault="009804E6"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2C1CF030" w14:textId="77777777" w:rsidR="009804E6" w:rsidRDefault="009804E6"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16CFA04D" w14:textId="364561B8" w:rsidR="00E93743" w:rsidRDefault="00E93743"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1EC2AF14" w14:textId="2DC366F0" w:rsidR="00E93743" w:rsidRDefault="00E93743"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3C50C268" w14:textId="013ED29F" w:rsidR="00E93743" w:rsidRDefault="00E93743"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6222D223" w14:textId="6CE46147" w:rsidR="00E93743" w:rsidRDefault="00E93743"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1074E0EC" w14:textId="78CD0844" w:rsidR="00E93743" w:rsidRDefault="00E93743"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6CC316E1" w14:textId="77777777" w:rsidR="00F45D99" w:rsidRDefault="00F45D99"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15B519F3" w14:textId="77777777" w:rsidR="00A5102A" w:rsidRDefault="00A5102A"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p>
    <w:p w14:paraId="2F16E3B4" w14:textId="77777777" w:rsidR="00A5102A" w:rsidRDefault="00A5102A"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p>
    <w:p w14:paraId="1D8869F2" w14:textId="4CB49A0C" w:rsidR="00A5102A" w:rsidRDefault="00A5102A"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p>
    <w:p w14:paraId="47869428" w14:textId="77777777" w:rsidR="001E60B3" w:rsidRDefault="001E60B3"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p>
    <w:p w14:paraId="006DE8E7" w14:textId="1C2A4AE8"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b/>
          <w:i/>
          <w:iCs/>
          <w:sz w:val="12"/>
          <w:szCs w:val="16"/>
          <w:lang w:eastAsia="it-IT"/>
        </w:rPr>
        <w:t>INFORMATIVA PRIVACY COPIA COMMISSIONI</w:t>
      </w:r>
      <w:r>
        <w:rPr>
          <w:rFonts w:ascii="Century Gothic" w:eastAsia="Times New Roman" w:hAnsi="Century Gothic" w:cs="Times New Roman"/>
          <w:sz w:val="12"/>
          <w:szCs w:val="16"/>
          <w:lang w:eastAsia="it-IT"/>
        </w:rPr>
        <w:t xml:space="preserve"> </w:t>
      </w:r>
    </w:p>
    <w:p w14:paraId="138C84F1"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(ai sensi e per gli effetti di cui agli artt. 13 e 14 del Regolamento UE n. 2016/679)</w:t>
      </w:r>
    </w:p>
    <w:p w14:paraId="10D4CCA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Ai sensi del D.lgs. n. 196 del 30 giugno 2003 ("Codice in materia di protezione dei dati personali"), il trattamento delle informazioni personali che La riguardano sarà improntato ai principi di correttezza, liceità e trasparenza e di tutela della Sua riservatezza e dei Suoi diritti. Ai sensi dell'art. 13 del D.lgs. n.196/2003 ed in relazione ai dati personali dei quali entreremo in possesso, la informiamo di quanto segue:</w:t>
      </w:r>
    </w:p>
    <w:p w14:paraId="4EBCAD86"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3759D75E"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r>
        <w:rPr>
          <w:rFonts w:ascii="Century Gothic" w:eastAsia="Times New Roman" w:hAnsi="Century Gothic" w:cs="Times New Roman"/>
          <w:b/>
          <w:i/>
          <w:iCs/>
          <w:sz w:val="12"/>
          <w:szCs w:val="16"/>
          <w:lang w:eastAsia="it-IT"/>
        </w:rPr>
        <w:t>TIPOLOGIA DEI DATI PERSONALI TRATTATI</w:t>
      </w:r>
    </w:p>
    <w:p w14:paraId="0CA7FFAD"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 dati oggetto di trattamento da parte del Titolare del trattamento sono:</w:t>
      </w:r>
    </w:p>
    <w:p w14:paraId="2408511D" w14:textId="148C074F"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 xml:space="preserve">nome, cognome, codice fiscale e/o </w:t>
      </w:r>
      <w:r w:rsidR="008105B7">
        <w:rPr>
          <w:rFonts w:ascii="Century Gothic" w:eastAsia="Times New Roman" w:hAnsi="Century Gothic" w:cs="Times New Roman"/>
          <w:sz w:val="12"/>
          <w:szCs w:val="16"/>
          <w:lang w:eastAsia="it-IT"/>
        </w:rPr>
        <w:t>P.IVA</w:t>
      </w:r>
      <w:r>
        <w:rPr>
          <w:rFonts w:ascii="Century Gothic" w:eastAsia="Times New Roman" w:hAnsi="Century Gothic" w:cs="Times New Roman"/>
          <w:sz w:val="12"/>
          <w:szCs w:val="16"/>
          <w:lang w:eastAsia="it-IT"/>
        </w:rPr>
        <w:t>, data e luogo di nascita, indirizzo e luogo di residenza e/o domicilio, recapito telefonico, indirizzo mail e riferimenti catastali degli immobili oggetto di attività.</w:t>
      </w:r>
    </w:p>
    <w:p w14:paraId="6E1C8107"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 dati personali particolari possono essere trattati previo consenso dell'interessato. In caso contrario i dati saranno immediatamente distrutti. Il trattamento dei dati si svolgerà in conformità con quanto previsto dal Regolamento come di seguito specificato.</w:t>
      </w:r>
    </w:p>
    <w:p w14:paraId="568ECBE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3F32099B"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r>
        <w:rPr>
          <w:rFonts w:ascii="Century Gothic" w:eastAsia="Times New Roman" w:hAnsi="Century Gothic" w:cs="Times New Roman"/>
          <w:b/>
          <w:i/>
          <w:iCs/>
          <w:sz w:val="12"/>
          <w:szCs w:val="16"/>
          <w:lang w:eastAsia="it-IT"/>
        </w:rPr>
        <w:t>FONTE DEI DATI PERSONALI OGGETTO DI TRATTAMENTO</w:t>
      </w:r>
    </w:p>
    <w:p w14:paraId="7DA7563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 dati personali oggetto di trattamento sono quelli raccolti presso l'interessato.</w:t>
      </w:r>
    </w:p>
    <w:p w14:paraId="17A3BD86"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7FAA780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b/>
          <w:i/>
          <w:iCs/>
          <w:sz w:val="12"/>
          <w:szCs w:val="16"/>
          <w:lang w:eastAsia="it-IT"/>
        </w:rPr>
        <w:t>FINALITÀ DELLA RACCOLTA DEI DATI</w:t>
      </w:r>
      <w:r>
        <w:rPr>
          <w:rFonts w:ascii="Century Gothic" w:eastAsia="Times New Roman" w:hAnsi="Century Gothic" w:cs="Times New Roman"/>
          <w:i/>
          <w:iCs/>
          <w:sz w:val="12"/>
          <w:szCs w:val="16"/>
          <w:lang w:eastAsia="it-IT"/>
        </w:rPr>
        <w:t xml:space="preserve"> </w:t>
      </w:r>
    </w:p>
    <w:p w14:paraId="49CC514E"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i/>
          <w:iCs/>
          <w:sz w:val="12"/>
          <w:szCs w:val="16"/>
          <w:lang w:eastAsia="it-IT"/>
        </w:rPr>
        <w:t>(artt. 13 e 14 par.1 lettera c Regolamento UE 2016/679)</w:t>
      </w:r>
    </w:p>
    <w:p w14:paraId="3E57FB5F" w14:textId="77777777" w:rsidR="000032D0" w:rsidRDefault="000032D0" w:rsidP="000032D0">
      <w:pPr>
        <w:keepLines/>
        <w:widowControl w:val="0"/>
        <w:spacing w:before="100" w:before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 dati saranno trattati esclusivamente per le seguenti finalità:</w:t>
      </w:r>
    </w:p>
    <w:p w14:paraId="505343C7" w14:textId="77777777" w:rsidR="000032D0" w:rsidRDefault="000032D0" w:rsidP="000032D0">
      <w:pPr>
        <w:pStyle w:val="Paragrafoelenco"/>
        <w:keepLines/>
        <w:widowControl w:val="0"/>
        <w:numPr>
          <w:ilvl w:val="0"/>
          <w:numId w:val="35"/>
        </w:numPr>
        <w:ind w:right="-23"/>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Creazione della banca dati ai fini degli adempimenti obbligatori nel rispetto delle leggi vigenti (art.6 par 1 - lettera c) e alla sua conservazione per 10 anni dall'ultimo rapporto intercorso;</w:t>
      </w:r>
    </w:p>
    <w:p w14:paraId="255C0216" w14:textId="77777777" w:rsidR="000032D0" w:rsidRDefault="000032D0" w:rsidP="000032D0">
      <w:pPr>
        <w:pStyle w:val="Paragrafoelenco"/>
        <w:keepLines/>
        <w:widowControl w:val="0"/>
        <w:numPr>
          <w:ilvl w:val="0"/>
          <w:numId w:val="35"/>
        </w:numPr>
        <w:ind w:right="-23"/>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Creazione della banca dati per la redazione di progetti e pratiche edilizie, catastali e di atro tipo (art.6 par 1 - lettera a) e alla sua conservazione per 10 anni dall'ultimo rapporto intercorso;</w:t>
      </w:r>
    </w:p>
    <w:p w14:paraId="55C8C2D5" w14:textId="77777777" w:rsidR="000032D0" w:rsidRDefault="000032D0" w:rsidP="000032D0">
      <w:pPr>
        <w:pStyle w:val="Paragrafoelenco"/>
        <w:keepLines/>
        <w:widowControl w:val="0"/>
        <w:numPr>
          <w:ilvl w:val="0"/>
          <w:numId w:val="35"/>
        </w:numPr>
        <w:ind w:right="-23"/>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Cessione dei dati alle imprese o fornitori (art.6 par 1 - lettera a) e alla loro conservazione in base alle finalità autorizzate.</w:t>
      </w:r>
    </w:p>
    <w:p w14:paraId="11E7521A" w14:textId="77777777" w:rsidR="000032D0" w:rsidRDefault="000032D0" w:rsidP="000032D0">
      <w:pPr>
        <w:keepLines/>
        <w:widowControl w:val="0"/>
        <w:ind w:right="-23"/>
        <w:contextualSpacing/>
        <w:jc w:val="both"/>
        <w:rPr>
          <w:rFonts w:ascii="Century Gothic" w:eastAsia="Times New Roman" w:hAnsi="Century Gothic" w:cs="Times New Roman"/>
          <w:b/>
          <w:sz w:val="12"/>
          <w:szCs w:val="16"/>
          <w:lang w:eastAsia="it-IT"/>
        </w:rPr>
      </w:pPr>
    </w:p>
    <w:p w14:paraId="7245786C" w14:textId="77777777" w:rsidR="000032D0" w:rsidRDefault="000032D0" w:rsidP="000032D0">
      <w:pPr>
        <w:keepLines/>
        <w:widowControl w:val="0"/>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b/>
          <w:sz w:val="12"/>
          <w:szCs w:val="16"/>
          <w:lang w:eastAsia="it-IT"/>
        </w:rPr>
        <w:t>BASE GIURIDICA PER IL TRATTAMENTO</w:t>
      </w:r>
      <w:r>
        <w:rPr>
          <w:rFonts w:ascii="Century Gothic" w:eastAsia="Times New Roman" w:hAnsi="Century Gothic" w:cs="Times New Roman"/>
          <w:sz w:val="12"/>
          <w:szCs w:val="16"/>
          <w:lang w:eastAsia="it-IT"/>
        </w:rPr>
        <w:t xml:space="preserve"> </w:t>
      </w:r>
    </w:p>
    <w:p w14:paraId="6E29C44A" w14:textId="77777777" w:rsidR="000032D0" w:rsidRDefault="000032D0" w:rsidP="000032D0">
      <w:pPr>
        <w:keepLines/>
        <w:widowControl w:val="0"/>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(artt.13 e 14 par.1 lettera c Regolamento UE 2016/679)</w:t>
      </w:r>
    </w:p>
    <w:p w14:paraId="535C2ADD"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La liceità del trattamento dei dati personali da parte del Titolare del trattamento è garantita in quanto conforme alle lettere a) e c) dell'art. 6 paragrafo 1 del Regolamento.</w:t>
      </w:r>
    </w:p>
    <w:p w14:paraId="11E5545A"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25E1C20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b/>
          <w:i/>
          <w:iCs/>
          <w:sz w:val="12"/>
          <w:szCs w:val="16"/>
          <w:lang w:eastAsia="it-IT"/>
        </w:rPr>
        <w:t>NATURA DEL CONFERIMENTO DEI DATI - CONSEGUENZE DEL RIFIUTO DEL CONSENSO</w:t>
      </w:r>
      <w:r>
        <w:rPr>
          <w:rFonts w:ascii="Century Gothic" w:eastAsia="Times New Roman" w:hAnsi="Century Gothic" w:cs="Times New Roman"/>
          <w:i/>
          <w:iCs/>
          <w:sz w:val="12"/>
          <w:szCs w:val="16"/>
          <w:lang w:eastAsia="it-IT"/>
        </w:rPr>
        <w:t xml:space="preserve"> (art.13 par.2 lettera e) del Regolamento)</w:t>
      </w:r>
    </w:p>
    <w:p w14:paraId="60DD95BB"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Nel caso in cui ricorra la lettera c) paragrafo 1 dell'art.6 del Regolamento, il Titolare del trattamento dei dati personali non ha l'obbligo di acquisire lo specifico consenso. Qualora l'interessato non intendesse conferire comunque i dati personali di cui sopra, la conseguenza sarebbe quella dell'impossibilità di costituire o proseguire il rapporto contrattuale.</w:t>
      </w:r>
    </w:p>
    <w:p w14:paraId="2FC60532"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Al di fuori delle ipotesi sopra descritte il trattamento dei dati personali è facoltativo e di libera scelta e potrà avvenire esclusivamente previo espresso consenso.</w:t>
      </w:r>
    </w:p>
    <w:p w14:paraId="5AC215F8"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62D1BDE2"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r>
        <w:rPr>
          <w:rFonts w:ascii="Century Gothic" w:eastAsia="Times New Roman" w:hAnsi="Century Gothic" w:cs="Times New Roman"/>
          <w:b/>
          <w:i/>
          <w:iCs/>
          <w:sz w:val="12"/>
          <w:szCs w:val="16"/>
          <w:lang w:eastAsia="it-IT"/>
        </w:rPr>
        <w:t>COMUNICAZIONE DEI DATI</w:t>
      </w:r>
    </w:p>
    <w:p w14:paraId="236E6B6F"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(art.13 par.1 lettera e) del Regolamento)</w:t>
      </w:r>
    </w:p>
    <w:p w14:paraId="5E1C3D1E"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Con riferimento all'art. 13, par.1, lettera e) del Regolamento UE 2016/679, si procede all'indicazione dei soggetti o delle categorie di soggetti che potrebbero venire a conoscenza dei Suoi dati personali: incaricati del trattamento (dipendenti e collaboratori); responsabili del trattamento.</w:t>
      </w:r>
    </w:p>
    <w:p w14:paraId="7C617FC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437044B2"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r>
        <w:rPr>
          <w:rFonts w:ascii="Century Gothic" w:eastAsia="Times New Roman" w:hAnsi="Century Gothic" w:cs="Times New Roman"/>
          <w:b/>
          <w:i/>
          <w:iCs/>
          <w:sz w:val="12"/>
          <w:szCs w:val="16"/>
          <w:lang w:eastAsia="it-IT"/>
        </w:rPr>
        <w:t>MODALITÀ DEL TRATTAMENTO</w:t>
      </w:r>
    </w:p>
    <w:p w14:paraId="4508321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Il trattamento sarà svolto da incaricati in forma manuale e/o automatizzata nel rispetto degli artt. 30, 32 e 35 del Regolamento UE 2016/679 con la supervisione del Responsabile della protezione dei dati, se nominato.</w:t>
      </w:r>
    </w:p>
    <w:p w14:paraId="66774705"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08EC656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b/>
          <w:i/>
          <w:iCs/>
          <w:sz w:val="12"/>
          <w:szCs w:val="16"/>
          <w:lang w:eastAsia="it-IT"/>
        </w:rPr>
        <w:t>DIRITTI DELL'INTERESSATO</w:t>
      </w:r>
      <w:r>
        <w:rPr>
          <w:rFonts w:ascii="Century Gothic" w:eastAsia="Times New Roman" w:hAnsi="Century Gothic" w:cs="Times New Roman"/>
          <w:i/>
          <w:iCs/>
          <w:sz w:val="12"/>
          <w:szCs w:val="16"/>
          <w:lang w:eastAsia="it-IT"/>
        </w:rPr>
        <w:t xml:space="preserve"> </w:t>
      </w:r>
    </w:p>
    <w:p w14:paraId="6FFB1168"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i/>
          <w:iCs/>
          <w:sz w:val="12"/>
          <w:szCs w:val="16"/>
          <w:lang w:eastAsia="it-IT"/>
        </w:rPr>
        <w:t>(Capo III Reg. UE 2016/679)</w:t>
      </w:r>
    </w:p>
    <w:p w14:paraId="0DD7BFB1"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Gli artt. 12, 13, 14, 15, 16, 17, 18, 19, 20, 21, 22 del Regolamento conferiscono all'interessato l'esercizio di specifici diritti, quali: accesso, rettifica, cancellazione, limitazione, notifica, portabilità, opposizione. L'interessato può proporre reclamo al Garante per la protezione dei dati personali, seguendo le procedure e le indicazioni pubblicate sul sito web ufficiale dell'Autorità su www.garanteprivacy.it.</w:t>
      </w:r>
    </w:p>
    <w:p w14:paraId="28E194F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Nell'esercizio dei diritti di cui agli artt. 15-22 del Regolamento UE l'interessato può conferire, per iscritto, delega o procura con persone fisiche oppure ad associazioni. Le richieste potranno essere inoltrate al titolare del trattamento o al DPO, se nominato, tramite gli indirizzi email sotto riportati.</w:t>
      </w:r>
    </w:p>
    <w:p w14:paraId="711D5D6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0E958B7F"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b/>
          <w:i/>
          <w:iCs/>
          <w:sz w:val="12"/>
          <w:szCs w:val="16"/>
          <w:lang w:eastAsia="it-IT"/>
        </w:rPr>
        <w:t>DURATA DEL TRATTAMENTO</w:t>
      </w:r>
      <w:r>
        <w:rPr>
          <w:rFonts w:ascii="Century Gothic" w:eastAsia="Times New Roman" w:hAnsi="Century Gothic" w:cs="Times New Roman"/>
          <w:i/>
          <w:iCs/>
          <w:sz w:val="12"/>
          <w:szCs w:val="16"/>
          <w:lang w:eastAsia="it-IT"/>
        </w:rPr>
        <w:t xml:space="preserve"> </w:t>
      </w:r>
    </w:p>
    <w:p w14:paraId="1A152E7A"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i/>
          <w:iCs/>
          <w:sz w:val="12"/>
          <w:szCs w:val="16"/>
          <w:lang w:eastAsia="it-IT"/>
        </w:rPr>
        <w:t>(artt. 13 e14 par.2 lettera a) Regolamento UE 2016/679)</w:t>
      </w:r>
    </w:p>
    <w:p w14:paraId="39A4BFA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Il trattamento dei dati avrà una durata non superiore a quella necessaria agli scopi per i quali i dati sono stati raccolti come riportato nelle singole finalità, tuttavia, qualora la persona interessata ritenga esaurito lo scopo del trattamento potrà esercitare il proprio diritto inviando una richiesta formale, all'indirizzo del titolare o del responsabile della protezione dei dati.</w:t>
      </w:r>
    </w:p>
    <w:p w14:paraId="005978D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037E47D3"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b/>
          <w:i/>
          <w:iCs/>
          <w:sz w:val="12"/>
          <w:szCs w:val="16"/>
          <w:lang w:eastAsia="it-IT"/>
        </w:rPr>
        <w:t>RESPONSABILE DELLA PROTEZIONE DEI DATI (DPO)</w:t>
      </w:r>
      <w:r>
        <w:rPr>
          <w:rFonts w:ascii="Century Gothic" w:eastAsia="Times New Roman" w:hAnsi="Century Gothic" w:cs="Times New Roman"/>
          <w:i/>
          <w:iCs/>
          <w:sz w:val="12"/>
          <w:szCs w:val="16"/>
          <w:lang w:eastAsia="it-IT"/>
        </w:rPr>
        <w:t xml:space="preserve"> </w:t>
      </w:r>
    </w:p>
    <w:p w14:paraId="1E960A1A"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i/>
          <w:iCs/>
          <w:sz w:val="12"/>
          <w:szCs w:val="16"/>
          <w:lang w:eastAsia="it-IT"/>
        </w:rPr>
        <w:t>artt.13 e 14 par.1 lettera b) Regolamento UE 2016/679)</w:t>
      </w:r>
    </w:p>
    <w:p w14:paraId="7D0E3BE1"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Gli estremi identificativi del DPO, se nominati, sono indicati nelle caselle del rispettivo titolare</w:t>
      </w:r>
    </w:p>
    <w:p w14:paraId="261C15BF"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ONIRICO DESIGN STP SRL  | Tel: +39 0831 303448   Email: info@oniricodesign.com   Via Ten. Antonio Tanzarella, 1 - 72017 Ostuni (BR) P.IVA 02751830742</w:t>
      </w:r>
    </w:p>
    <w:p w14:paraId="1E7B0AF1"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sz w:val="12"/>
          <w:szCs w:val="16"/>
          <w:lang w:eastAsia="it-IT"/>
        </w:rPr>
      </w:pPr>
    </w:p>
    <w:p w14:paraId="715F8F1F"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sz w:val="12"/>
          <w:szCs w:val="16"/>
          <w:lang w:eastAsia="it-IT"/>
        </w:rPr>
      </w:pPr>
      <w:r>
        <w:rPr>
          <w:rFonts w:ascii="Century Gothic" w:eastAsia="Times New Roman" w:hAnsi="Century Gothic" w:cs="Times New Roman"/>
          <w:b/>
          <w:sz w:val="12"/>
          <w:szCs w:val="16"/>
          <w:lang w:eastAsia="it-IT"/>
        </w:rPr>
        <w:t>Per ricezione e presa visione, ai sensi e per gli effetti di cui agli artt.13 e 14 del Regolamento UE n. 216/679.</w:t>
      </w:r>
    </w:p>
    <w:p w14:paraId="7A0294B7"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Il sottoscritto dichiara di aver ricevuto e letto l'informativa di cui all'articolo 13 del D.lgs. 196/2003 e presta il suo consenso al trattamento dei dati personali per le finalità riportate nella suddetta informativa.</w:t>
      </w:r>
    </w:p>
    <w:p w14:paraId="50102571"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16794EB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r>
        <w:rPr>
          <w:rFonts w:ascii="Century Gothic" w:eastAsia="Times New Roman" w:hAnsi="Century Gothic" w:cs="Times New Roman"/>
          <w:b/>
          <w:i/>
          <w:iCs/>
          <w:sz w:val="12"/>
          <w:szCs w:val="16"/>
          <w:lang w:eastAsia="it-IT"/>
        </w:rPr>
        <w:t>LIBERTAORIA SU IMMAGINI e VIDEO</w:t>
      </w:r>
    </w:p>
    <w:p w14:paraId="46CDCD8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 xml:space="preserve">Consenso al trattamento di immagini e video acquisite presso gli immobili oggetto di attività. Si autorizza la pubblicazione, la diffusione e la conservazione negli archivi informatici del suddetto studio, prendendo atto che le finalità delle eventuali pubblicazioni sono meramente di carattere informativo e promozionale. </w:t>
      </w:r>
    </w:p>
    <w:p w14:paraId="6053527E"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Tale consenso è riconosciuto a titolo gratuito, senza limiti di tempo, anche ai sensi degli artt. 10 e 320 c.c. e degli artt. 96 e 97 legge 22.4.1941, n. 633, Legge sul diritto d’autore.</w:t>
      </w:r>
    </w:p>
    <w:p w14:paraId="37841411" w14:textId="77777777" w:rsidR="00A61B32" w:rsidRPr="00F44BC5" w:rsidRDefault="00A61B32" w:rsidP="00195364">
      <w:pPr>
        <w:keepLines/>
        <w:widowControl w:val="0"/>
        <w:spacing w:before="100" w:beforeAutospacing="1" w:after="100" w:afterAutospacing="1" w:line="480" w:lineRule="auto"/>
        <w:ind w:right="-23"/>
        <w:contextualSpacing/>
        <w:jc w:val="both"/>
        <w:rPr>
          <w:rFonts w:ascii="Century Gothic" w:eastAsia="Times New Roman" w:hAnsi="Century Gothic" w:cs="Times New Roman"/>
          <w:sz w:val="14"/>
          <w:szCs w:val="18"/>
          <w:lang w:eastAsia="it-IT"/>
        </w:rPr>
      </w:pPr>
    </w:p>
    <w:sectPr w:rsidR="00A61B32" w:rsidRPr="00F44BC5" w:rsidSect="00F45D99">
      <w:headerReference w:type="even" r:id="rId10"/>
      <w:headerReference w:type="default" r:id="rId11"/>
      <w:pgSz w:w="11906" w:h="16838" w:code="9"/>
      <w:pgMar w:top="1440" w:right="1133" w:bottom="709" w:left="1134" w:header="3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CABE67" w14:textId="77777777" w:rsidR="004B6D08" w:rsidRDefault="004B6D08" w:rsidP="007115A4">
      <w:r>
        <w:separator/>
      </w:r>
    </w:p>
  </w:endnote>
  <w:endnote w:type="continuationSeparator" w:id="0">
    <w:p w14:paraId="6430B323" w14:textId="77777777" w:rsidR="004B6D08" w:rsidRDefault="004B6D08" w:rsidP="00711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D94CF4" w14:textId="77777777" w:rsidR="004B6D08" w:rsidRDefault="004B6D08" w:rsidP="007115A4">
      <w:r>
        <w:separator/>
      </w:r>
    </w:p>
  </w:footnote>
  <w:footnote w:type="continuationSeparator" w:id="0">
    <w:p w14:paraId="1504395E" w14:textId="77777777" w:rsidR="004B6D08" w:rsidRDefault="004B6D08" w:rsidP="00711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76908D" w14:textId="46326BAB" w:rsidR="00B134E1" w:rsidRDefault="00B134E1">
    <w:pPr>
      <w:pStyle w:val="Intestazione"/>
    </w:pPr>
    <w:r>
      <w:rPr>
        <w:noProof/>
        <w:lang w:eastAsia="it-IT"/>
      </w:rPr>
      <w:drawing>
        <wp:anchor distT="0" distB="0" distL="114300" distR="114300" simplePos="0" relativeHeight="251669504" behindDoc="1" locked="0" layoutInCell="1" allowOverlap="1" wp14:anchorId="2A76C0DE" wp14:editId="76FAD484">
          <wp:simplePos x="0" y="0"/>
          <wp:positionH relativeFrom="column">
            <wp:posOffset>-735992</wp:posOffset>
          </wp:positionH>
          <wp:positionV relativeFrom="paragraph">
            <wp:posOffset>-504907</wp:posOffset>
          </wp:positionV>
          <wp:extent cx="7552384" cy="10678602"/>
          <wp:effectExtent l="0" t="0" r="0" b="889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e - Carta Intestata - Logo Laterale 01.jpg"/>
                  <pic:cNvPicPr/>
                </pic:nvPicPr>
                <pic:blipFill>
                  <a:blip r:embed="rId1">
                    <a:extLst>
                      <a:ext uri="{28A0092B-C50C-407E-A947-70E740481C1C}">
                        <a14:useLocalDpi xmlns:a14="http://schemas.microsoft.com/office/drawing/2010/main" val="0"/>
                      </a:ext>
                    </a:extLst>
                  </a:blip>
                  <a:stretch>
                    <a:fillRect/>
                  </a:stretch>
                </pic:blipFill>
                <pic:spPr>
                  <a:xfrm>
                    <a:off x="0" y="0"/>
                    <a:ext cx="7552384" cy="1067860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A93477" w14:textId="72F0CEDA" w:rsidR="00D645D5" w:rsidRDefault="00654249" w:rsidP="00D645D5">
    <w:pPr>
      <w:pStyle w:val="Intestazione"/>
      <w:spacing w:line="480" w:lineRule="auto"/>
      <w:jc w:val="right"/>
      <w:rPr>
        <w:rFonts w:ascii="Century Gothic" w:hAnsi="Century Gothic"/>
        <w:sz w:val="18"/>
        <w:szCs w:val="18"/>
      </w:rPr>
    </w:pPr>
    <w:r>
      <w:rPr>
        <w:noProof/>
        <w:lang w:eastAsia="it-IT"/>
      </w:rPr>
      <w:drawing>
        <wp:anchor distT="0" distB="0" distL="114300" distR="114300" simplePos="0" relativeHeight="251657216" behindDoc="1" locked="0" layoutInCell="1" allowOverlap="1" wp14:anchorId="7D5D5B4F" wp14:editId="5D1E91D2">
          <wp:simplePos x="0" y="0"/>
          <wp:positionH relativeFrom="page">
            <wp:posOffset>0</wp:posOffset>
          </wp:positionH>
          <wp:positionV relativeFrom="paragraph">
            <wp:posOffset>-333375</wp:posOffset>
          </wp:positionV>
          <wp:extent cx="7542681" cy="10666464"/>
          <wp:effectExtent l="0" t="0" r="1270" b="1905"/>
          <wp:wrapNone/>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extLst>
                      <a:ext uri="{28A0092B-C50C-407E-A947-70E740481C1C}">
                        <a14:useLocalDpi xmlns:a14="http://schemas.microsoft.com/office/drawing/2010/main" val="0"/>
                      </a:ext>
                    </a:extLst>
                  </a:blip>
                  <a:stretch>
                    <a:fillRect/>
                  </a:stretch>
                </pic:blipFill>
                <pic:spPr>
                  <a:xfrm>
                    <a:off x="0" y="0"/>
                    <a:ext cx="7542681" cy="10666464"/>
                  </a:xfrm>
                  <a:prstGeom prst="rect">
                    <a:avLst/>
                  </a:prstGeom>
                </pic:spPr>
              </pic:pic>
            </a:graphicData>
          </a:graphic>
          <wp14:sizeRelH relativeFrom="margin">
            <wp14:pctWidth>0</wp14:pctWidth>
          </wp14:sizeRelH>
          <wp14:sizeRelV relativeFrom="margin">
            <wp14:pctHeight>0</wp14:pctHeight>
          </wp14:sizeRelV>
        </wp:anchor>
      </w:drawing>
    </w:r>
    <w:r w:rsidR="00BF10C8">
      <w:rPr>
        <w:rFonts w:ascii="Century Gothic" w:hAnsi="Century Gothic"/>
        <w:sz w:val="18"/>
        <w:szCs w:val="18"/>
      </w:rPr>
      <w:t xml:space="preserve">  </w:t>
    </w:r>
    <w:r w:rsidR="00BF10C8" w:rsidRPr="00B873F4">
      <w:rPr>
        <w:rFonts w:ascii="Century Gothic" w:hAnsi="Century Gothic"/>
        <w:color w:val="FF0000"/>
        <w:sz w:val="18"/>
        <w:szCs w:val="18"/>
      </w:rPr>
      <w:tab/>
    </w:r>
    <w:r w:rsidR="00BF10C8">
      <w:rPr>
        <w:rFonts w:ascii="Century Gothic" w:hAnsi="Century Gothic"/>
        <w:sz w:val="18"/>
        <w:szCs w:val="18"/>
      </w:rPr>
      <w:tab/>
    </w:r>
    <w:r w:rsidR="00BF10C8">
      <w:rPr>
        <w:rFonts w:ascii="Century Gothic" w:hAnsi="Century Gothic"/>
        <w:sz w:val="18"/>
        <w:szCs w:val="18"/>
      </w:rPr>
      <w:tab/>
    </w:r>
    <w:r w:rsidR="00BF10C8">
      <w:rPr>
        <w:rFonts w:ascii="Century Gothic" w:hAnsi="Century Gothic"/>
        <w:sz w:val="18"/>
        <w:szCs w:val="18"/>
      </w:rPr>
      <w:tab/>
    </w:r>
    <w:r w:rsidR="005C4C06">
      <w:rPr>
        <w:rFonts w:ascii="Century Gothic" w:hAnsi="Century Gothic"/>
        <w:sz w:val="18"/>
        <w:szCs w:val="18"/>
      </w:rPr>
      <w:t xml:space="preserve">  </w:t>
    </w:r>
    <w:r w:rsidR="001A68AA">
      <w:rPr>
        <w:rFonts w:ascii="Century Gothic" w:hAnsi="Century Gothic"/>
        <w:sz w:val="18"/>
        <w:szCs w:val="18"/>
      </w:rPr>
      <w:t>Data</w:t>
    </w:r>
    <w:r w:rsidR="005C4C06">
      <w:rPr>
        <w:rFonts w:ascii="Century Gothic" w:hAnsi="Century Gothic"/>
        <w:sz w:val="18"/>
        <w:szCs w:val="18"/>
      </w:rPr>
      <w:t xml:space="preserve"> preventivo</w:t>
    </w:r>
    <w:r w:rsidR="001A68AA">
      <w:rPr>
        <w:rFonts w:ascii="Century Gothic" w:hAnsi="Century Gothic"/>
        <w:sz w:val="18"/>
        <w:szCs w:val="18"/>
      </w:rPr>
      <w:t>: __________________</w:t>
    </w:r>
  </w:p>
  <w:p w14:paraId="798AC5B9" w14:textId="08A078AE" w:rsidR="005C4C06" w:rsidRDefault="005C4C06" w:rsidP="00BF10C8">
    <w:pPr>
      <w:pStyle w:val="Intestazione"/>
      <w:spacing w:line="480" w:lineRule="auto"/>
      <w:ind w:left="5760" w:firstLine="720"/>
      <w:jc w:val="center"/>
      <w:rPr>
        <w:rFonts w:ascii="Century Gothic" w:hAnsi="Century Gothic"/>
        <w:sz w:val="18"/>
        <w:szCs w:val="18"/>
      </w:rPr>
    </w:pPr>
    <w:r>
      <w:rPr>
        <w:rFonts w:ascii="Century Gothic" w:hAnsi="Century Gothic"/>
        <w:sz w:val="18"/>
        <w:szCs w:val="18"/>
      </w:rPr>
      <w:t>Data accettazione: _______________</w:t>
    </w:r>
  </w:p>
  <w:p w14:paraId="2999D854" w14:textId="77777777" w:rsidR="00654249" w:rsidRPr="00D645D5" w:rsidRDefault="00654249">
    <w:pPr>
      <w:pStyle w:val="Intestazione"/>
      <w:rPr>
        <w:rFonts w:ascii="Century Gothic" w:hAnsi="Century Gothi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B7C2C30"/>
    <w:lvl w:ilvl="0">
      <w:start w:val="1"/>
      <w:numFmt w:val="decimal"/>
      <w:pStyle w:val="Numeroelenco5"/>
      <w:lvlText w:val="%1."/>
      <w:lvlJc w:val="left"/>
      <w:pPr>
        <w:tabs>
          <w:tab w:val="num" w:pos="1800"/>
        </w:tabs>
        <w:ind w:left="1800" w:hanging="360"/>
      </w:pPr>
    </w:lvl>
  </w:abstractNum>
  <w:abstractNum w:abstractNumId="1" w15:restartNumberingAfterBreak="0">
    <w:nsid w:val="FFFFFF7D"/>
    <w:multiLevelType w:val="singleLevel"/>
    <w:tmpl w:val="B442BC74"/>
    <w:lvl w:ilvl="0">
      <w:start w:val="1"/>
      <w:numFmt w:val="decimal"/>
      <w:pStyle w:val="Numeroelenco4"/>
      <w:lvlText w:val="%1."/>
      <w:lvlJc w:val="left"/>
      <w:pPr>
        <w:tabs>
          <w:tab w:val="num" w:pos="1440"/>
        </w:tabs>
        <w:ind w:left="1440" w:hanging="360"/>
      </w:pPr>
    </w:lvl>
  </w:abstractNum>
  <w:abstractNum w:abstractNumId="2" w15:restartNumberingAfterBreak="0">
    <w:nsid w:val="FFFFFF7E"/>
    <w:multiLevelType w:val="singleLevel"/>
    <w:tmpl w:val="43602408"/>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C38BCA2"/>
    <w:lvl w:ilvl="0">
      <w:start w:val="1"/>
      <w:numFmt w:val="decimal"/>
      <w:pStyle w:val="Numeroelenco2"/>
      <w:lvlText w:val="%1."/>
      <w:lvlJc w:val="left"/>
      <w:pPr>
        <w:tabs>
          <w:tab w:val="num" w:pos="720"/>
        </w:tabs>
        <w:ind w:left="720" w:hanging="360"/>
      </w:pPr>
    </w:lvl>
  </w:abstractNum>
  <w:abstractNum w:abstractNumId="4" w15:restartNumberingAfterBreak="0">
    <w:nsid w:val="FFFFFF80"/>
    <w:multiLevelType w:val="singleLevel"/>
    <w:tmpl w:val="A9C0CEB4"/>
    <w:lvl w:ilvl="0">
      <w:start w:val="1"/>
      <w:numFmt w:val="bullet"/>
      <w:pStyle w:val="Puntoelenco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ECEA3E8"/>
    <w:lvl w:ilvl="0">
      <w:start w:val="1"/>
      <w:numFmt w:val="bullet"/>
      <w:pStyle w:val="Puntoelenco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F12DD1E"/>
    <w:lvl w:ilvl="0">
      <w:start w:val="1"/>
      <w:numFmt w:val="bullet"/>
      <w:pStyle w:val="Puntoelenco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C64930"/>
    <w:lvl w:ilvl="0">
      <w:start w:val="1"/>
      <w:numFmt w:val="bullet"/>
      <w:pStyle w:val="Puntoelenco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1AE11A"/>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ABF43800"/>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2CF6B94"/>
    <w:multiLevelType w:val="hybridMultilevel"/>
    <w:tmpl w:val="9444720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0518298E"/>
    <w:multiLevelType w:val="hybridMultilevel"/>
    <w:tmpl w:val="EF508CC0"/>
    <w:lvl w:ilvl="0" w:tplc="0410000F">
      <w:start w:val="1"/>
      <w:numFmt w:val="decimal"/>
      <w:lvlText w:val="%1."/>
      <w:lvlJc w:val="left"/>
      <w:pPr>
        <w:ind w:left="502" w:hanging="360"/>
      </w:p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13"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E183B17"/>
    <w:multiLevelType w:val="hybridMultilevel"/>
    <w:tmpl w:val="75F49690"/>
    <w:lvl w:ilvl="0" w:tplc="0410000F">
      <w:start w:val="1"/>
      <w:numFmt w:val="decimal"/>
      <w:lvlText w:val="%1."/>
      <w:lvlJc w:val="left"/>
      <w:pPr>
        <w:ind w:left="360" w:hanging="360"/>
      </w:pPr>
      <w:rPr>
        <w:rFonts w:hint="default"/>
      </w:rPr>
    </w:lvl>
    <w:lvl w:ilvl="1" w:tplc="04100003">
      <w:start w:val="1"/>
      <w:numFmt w:val="bullet"/>
      <w:lvlText w:val="o"/>
      <w:lvlJc w:val="left"/>
      <w:pPr>
        <w:ind w:left="1080" w:hanging="360"/>
      </w:pPr>
      <w:rPr>
        <w:rFonts w:ascii="Courier New" w:hAnsi="Courier New" w:cs="Courier New" w:hint="default"/>
      </w:r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15:restartNumberingAfterBreak="0">
    <w:nsid w:val="1EA4312A"/>
    <w:multiLevelType w:val="hybridMultilevel"/>
    <w:tmpl w:val="75F49690"/>
    <w:lvl w:ilvl="0" w:tplc="0410000F">
      <w:start w:val="1"/>
      <w:numFmt w:val="decimal"/>
      <w:lvlText w:val="%1."/>
      <w:lvlJc w:val="left"/>
      <w:pPr>
        <w:ind w:left="36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FDC3E01"/>
    <w:multiLevelType w:val="hybridMultilevel"/>
    <w:tmpl w:val="94923278"/>
    <w:lvl w:ilvl="0" w:tplc="0410000F">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18A32AB"/>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6CA1D2A"/>
    <w:multiLevelType w:val="multilevel"/>
    <w:tmpl w:val="04090023"/>
    <w:styleLink w:val="ArticoloSezione"/>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3AEB0273"/>
    <w:multiLevelType w:val="multilevel"/>
    <w:tmpl w:val="526206A0"/>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9539E2"/>
    <w:multiLevelType w:val="hybridMultilevel"/>
    <w:tmpl w:val="BC3E0A2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6" w15:restartNumberingAfterBreak="0">
    <w:nsid w:val="484C4F29"/>
    <w:multiLevelType w:val="multilevel"/>
    <w:tmpl w:val="D8061F64"/>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4B5C59D9"/>
    <w:multiLevelType w:val="hybridMultilevel"/>
    <w:tmpl w:val="618A72D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37F6903"/>
    <w:multiLevelType w:val="multilevel"/>
    <w:tmpl w:val="71762A20"/>
    <w:lvl w:ilvl="0">
      <w:start w:val="1"/>
      <w:numFmt w:val="decimal"/>
      <w:lvlText w:val="%1."/>
      <w:lvlJc w:val="left"/>
      <w:pPr>
        <w:tabs>
          <w:tab w:val="num" w:pos="786"/>
        </w:tabs>
        <w:ind w:left="786"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55D92338"/>
    <w:multiLevelType w:val="hybridMultilevel"/>
    <w:tmpl w:val="0D34FDFE"/>
    <w:lvl w:ilvl="0" w:tplc="FA7AD4CC">
      <w:start w:val="20"/>
      <w:numFmt w:val="bullet"/>
      <w:lvlText w:val="-"/>
      <w:lvlJc w:val="left"/>
      <w:pPr>
        <w:ind w:left="720" w:hanging="360"/>
      </w:pPr>
      <w:rPr>
        <w:rFonts w:ascii="Century Gothic" w:eastAsia="Calibri" w:hAnsi="Century Gothic"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0" w15:restartNumberingAfterBreak="0">
    <w:nsid w:val="57CA214E"/>
    <w:multiLevelType w:val="hybridMultilevel"/>
    <w:tmpl w:val="C2CEEBF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59350CFB"/>
    <w:multiLevelType w:val="multilevel"/>
    <w:tmpl w:val="9DF09F08"/>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5DEC6B47"/>
    <w:multiLevelType w:val="multilevel"/>
    <w:tmpl w:val="604E1C0A"/>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5E536AB3"/>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0BD04A9"/>
    <w:multiLevelType w:val="hybridMultilevel"/>
    <w:tmpl w:val="83AE43EC"/>
    <w:lvl w:ilvl="0" w:tplc="04100003">
      <w:start w:val="1"/>
      <w:numFmt w:val="bullet"/>
      <w:lvlText w:val="o"/>
      <w:lvlJc w:val="left"/>
      <w:pPr>
        <w:ind w:left="1494" w:hanging="360"/>
      </w:pPr>
      <w:rPr>
        <w:rFonts w:ascii="Courier New" w:hAnsi="Courier New" w:cs="Courier New" w:hint="default"/>
      </w:rPr>
    </w:lvl>
    <w:lvl w:ilvl="1" w:tplc="04100003" w:tentative="1">
      <w:start w:val="1"/>
      <w:numFmt w:val="bullet"/>
      <w:lvlText w:val="o"/>
      <w:lvlJc w:val="left"/>
      <w:pPr>
        <w:ind w:left="2214" w:hanging="360"/>
      </w:pPr>
      <w:rPr>
        <w:rFonts w:ascii="Courier New" w:hAnsi="Courier New" w:cs="Courier New" w:hint="default"/>
      </w:rPr>
    </w:lvl>
    <w:lvl w:ilvl="2" w:tplc="04100005" w:tentative="1">
      <w:start w:val="1"/>
      <w:numFmt w:val="bullet"/>
      <w:lvlText w:val=""/>
      <w:lvlJc w:val="left"/>
      <w:pPr>
        <w:ind w:left="2934" w:hanging="360"/>
      </w:pPr>
      <w:rPr>
        <w:rFonts w:ascii="Wingdings" w:hAnsi="Wingdings" w:hint="default"/>
      </w:rPr>
    </w:lvl>
    <w:lvl w:ilvl="3" w:tplc="04100001" w:tentative="1">
      <w:start w:val="1"/>
      <w:numFmt w:val="bullet"/>
      <w:lvlText w:val=""/>
      <w:lvlJc w:val="left"/>
      <w:pPr>
        <w:ind w:left="3654" w:hanging="360"/>
      </w:pPr>
      <w:rPr>
        <w:rFonts w:ascii="Symbol" w:hAnsi="Symbol" w:hint="default"/>
      </w:rPr>
    </w:lvl>
    <w:lvl w:ilvl="4" w:tplc="04100003" w:tentative="1">
      <w:start w:val="1"/>
      <w:numFmt w:val="bullet"/>
      <w:lvlText w:val="o"/>
      <w:lvlJc w:val="left"/>
      <w:pPr>
        <w:ind w:left="4374" w:hanging="360"/>
      </w:pPr>
      <w:rPr>
        <w:rFonts w:ascii="Courier New" w:hAnsi="Courier New" w:cs="Courier New" w:hint="default"/>
      </w:rPr>
    </w:lvl>
    <w:lvl w:ilvl="5" w:tplc="04100005" w:tentative="1">
      <w:start w:val="1"/>
      <w:numFmt w:val="bullet"/>
      <w:lvlText w:val=""/>
      <w:lvlJc w:val="left"/>
      <w:pPr>
        <w:ind w:left="5094" w:hanging="360"/>
      </w:pPr>
      <w:rPr>
        <w:rFonts w:ascii="Wingdings" w:hAnsi="Wingdings" w:hint="default"/>
      </w:rPr>
    </w:lvl>
    <w:lvl w:ilvl="6" w:tplc="04100001" w:tentative="1">
      <w:start w:val="1"/>
      <w:numFmt w:val="bullet"/>
      <w:lvlText w:val=""/>
      <w:lvlJc w:val="left"/>
      <w:pPr>
        <w:ind w:left="5814" w:hanging="360"/>
      </w:pPr>
      <w:rPr>
        <w:rFonts w:ascii="Symbol" w:hAnsi="Symbol" w:hint="default"/>
      </w:rPr>
    </w:lvl>
    <w:lvl w:ilvl="7" w:tplc="04100003" w:tentative="1">
      <w:start w:val="1"/>
      <w:numFmt w:val="bullet"/>
      <w:lvlText w:val="o"/>
      <w:lvlJc w:val="left"/>
      <w:pPr>
        <w:ind w:left="6534" w:hanging="360"/>
      </w:pPr>
      <w:rPr>
        <w:rFonts w:ascii="Courier New" w:hAnsi="Courier New" w:cs="Courier New" w:hint="default"/>
      </w:rPr>
    </w:lvl>
    <w:lvl w:ilvl="8" w:tplc="04100005" w:tentative="1">
      <w:start w:val="1"/>
      <w:numFmt w:val="bullet"/>
      <w:lvlText w:val=""/>
      <w:lvlJc w:val="left"/>
      <w:pPr>
        <w:ind w:left="7254" w:hanging="360"/>
      </w:pPr>
      <w:rPr>
        <w:rFonts w:ascii="Wingdings" w:hAnsi="Wingdings" w:hint="default"/>
      </w:rPr>
    </w:lvl>
  </w:abstractNum>
  <w:abstractNum w:abstractNumId="35"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C325E8A"/>
    <w:multiLevelType w:val="hybridMultilevel"/>
    <w:tmpl w:val="36D6FA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7D8C2C6D"/>
    <w:multiLevelType w:val="multilevel"/>
    <w:tmpl w:val="04090023"/>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31"/>
  </w:num>
  <w:num w:numId="2">
    <w:abstractNumId w:val="14"/>
  </w:num>
  <w:num w:numId="3">
    <w:abstractNumId w:val="10"/>
  </w:num>
  <w:num w:numId="4">
    <w:abstractNumId w:val="35"/>
  </w:num>
  <w:num w:numId="5">
    <w:abstractNumId w:val="15"/>
  </w:num>
  <w:num w:numId="6">
    <w:abstractNumId w:val="23"/>
  </w:num>
  <w:num w:numId="7">
    <w:abstractNumId w:val="26"/>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8"/>
  </w:num>
  <w:num w:numId="19">
    <w:abstractNumId w:val="19"/>
  </w:num>
  <w:num w:numId="20">
    <w:abstractNumId w:val="32"/>
  </w:num>
  <w:num w:numId="21">
    <w:abstractNumId w:val="24"/>
  </w:num>
  <w:num w:numId="22">
    <w:abstractNumId w:val="13"/>
  </w:num>
  <w:num w:numId="23">
    <w:abstractNumId w:val="37"/>
  </w:num>
  <w:num w:numId="24">
    <w:abstractNumId w:val="33"/>
  </w:num>
  <w:num w:numId="25">
    <w:abstractNumId w:val="21"/>
  </w:num>
  <w:num w:numId="26">
    <w:abstractNumId w:val="22"/>
  </w:num>
  <w:num w:numId="27">
    <w:abstractNumId w:val="28"/>
  </w:num>
  <w:num w:numId="28">
    <w:abstractNumId w:val="27"/>
  </w:num>
  <w:num w:numId="29">
    <w:abstractNumId w:val="11"/>
  </w:num>
  <w:num w:numId="30">
    <w:abstractNumId w:val="36"/>
  </w:num>
  <w:num w:numId="31">
    <w:abstractNumId w:val="20"/>
  </w:num>
  <w:num w:numId="32">
    <w:abstractNumId w:val="17"/>
  </w:num>
  <w:num w:numId="33">
    <w:abstractNumId w:val="34"/>
  </w:num>
  <w:num w:numId="34">
    <w:abstractNumId w:val="30"/>
  </w:num>
  <w:num w:numId="3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5"/>
  </w:num>
  <w:num w:numId="37">
    <w:abstractNumId w:val="29"/>
  </w:num>
  <w:num w:numId="38">
    <w:abstractNumId w:val="16"/>
  </w:num>
  <w:num w:numId="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4249"/>
    <w:rsid w:val="000015B7"/>
    <w:rsid w:val="000032D0"/>
    <w:rsid w:val="00092284"/>
    <w:rsid w:val="000E6133"/>
    <w:rsid w:val="000E7DFF"/>
    <w:rsid w:val="00100F32"/>
    <w:rsid w:val="00104949"/>
    <w:rsid w:val="00137425"/>
    <w:rsid w:val="0017035C"/>
    <w:rsid w:val="00195364"/>
    <w:rsid w:val="001A18CB"/>
    <w:rsid w:val="001A68AA"/>
    <w:rsid w:val="001A69D9"/>
    <w:rsid w:val="001B1407"/>
    <w:rsid w:val="001C1646"/>
    <w:rsid w:val="001C5C40"/>
    <w:rsid w:val="001C6B24"/>
    <w:rsid w:val="001E60B3"/>
    <w:rsid w:val="00255DB9"/>
    <w:rsid w:val="00297087"/>
    <w:rsid w:val="002C1020"/>
    <w:rsid w:val="002E07E6"/>
    <w:rsid w:val="004257C2"/>
    <w:rsid w:val="00456A3C"/>
    <w:rsid w:val="00491F70"/>
    <w:rsid w:val="004B6D08"/>
    <w:rsid w:val="004C21BB"/>
    <w:rsid w:val="004C4C7F"/>
    <w:rsid w:val="004E108E"/>
    <w:rsid w:val="0053528D"/>
    <w:rsid w:val="00550EA6"/>
    <w:rsid w:val="005567F0"/>
    <w:rsid w:val="005B40B5"/>
    <w:rsid w:val="005C4C06"/>
    <w:rsid w:val="005C6A42"/>
    <w:rsid w:val="005D7482"/>
    <w:rsid w:val="005F3CBE"/>
    <w:rsid w:val="006128D3"/>
    <w:rsid w:val="00642857"/>
    <w:rsid w:val="00645252"/>
    <w:rsid w:val="00654249"/>
    <w:rsid w:val="006852B6"/>
    <w:rsid w:val="00695190"/>
    <w:rsid w:val="006B073A"/>
    <w:rsid w:val="006C065D"/>
    <w:rsid w:val="006D3D74"/>
    <w:rsid w:val="007115A4"/>
    <w:rsid w:val="00720F9B"/>
    <w:rsid w:val="00766CF7"/>
    <w:rsid w:val="00797583"/>
    <w:rsid w:val="007B0E48"/>
    <w:rsid w:val="007D38EA"/>
    <w:rsid w:val="008105B7"/>
    <w:rsid w:val="00830D6B"/>
    <w:rsid w:val="00834E2C"/>
    <w:rsid w:val="0083569A"/>
    <w:rsid w:val="008366BA"/>
    <w:rsid w:val="00845FF6"/>
    <w:rsid w:val="0085190D"/>
    <w:rsid w:val="00875A39"/>
    <w:rsid w:val="00942196"/>
    <w:rsid w:val="00975A60"/>
    <w:rsid w:val="009804E6"/>
    <w:rsid w:val="00986759"/>
    <w:rsid w:val="00991975"/>
    <w:rsid w:val="00993725"/>
    <w:rsid w:val="009A44AF"/>
    <w:rsid w:val="009D3FB3"/>
    <w:rsid w:val="00A02A51"/>
    <w:rsid w:val="00A5102A"/>
    <w:rsid w:val="00A532B3"/>
    <w:rsid w:val="00A61B32"/>
    <w:rsid w:val="00A9204E"/>
    <w:rsid w:val="00A932E2"/>
    <w:rsid w:val="00AB7575"/>
    <w:rsid w:val="00B134E1"/>
    <w:rsid w:val="00B23BF0"/>
    <w:rsid w:val="00B664B2"/>
    <w:rsid w:val="00B873F4"/>
    <w:rsid w:val="00B9158C"/>
    <w:rsid w:val="00BF10C8"/>
    <w:rsid w:val="00BF29F0"/>
    <w:rsid w:val="00C14744"/>
    <w:rsid w:val="00C43CE1"/>
    <w:rsid w:val="00CC37DD"/>
    <w:rsid w:val="00D46757"/>
    <w:rsid w:val="00D645D5"/>
    <w:rsid w:val="00D73287"/>
    <w:rsid w:val="00D744F8"/>
    <w:rsid w:val="00DF2883"/>
    <w:rsid w:val="00E229FB"/>
    <w:rsid w:val="00E72BDC"/>
    <w:rsid w:val="00E87339"/>
    <w:rsid w:val="00E92ABE"/>
    <w:rsid w:val="00E93743"/>
    <w:rsid w:val="00E94C2D"/>
    <w:rsid w:val="00EC4C59"/>
    <w:rsid w:val="00EC7DB2"/>
    <w:rsid w:val="00F37A5B"/>
    <w:rsid w:val="00F44BC5"/>
    <w:rsid w:val="00F45D99"/>
    <w:rsid w:val="00F877A5"/>
    <w:rsid w:val="00FA3C2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CB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115A4"/>
    <w:rPr>
      <w:rFonts w:ascii="Calibri" w:hAnsi="Calibri" w:cs="Calibri"/>
    </w:rPr>
  </w:style>
  <w:style w:type="paragraph" w:styleId="Titolo1">
    <w:name w:val="heading 1"/>
    <w:basedOn w:val="Normale"/>
    <w:next w:val="Normale"/>
    <w:link w:val="Titolo1Carattere"/>
    <w:uiPriority w:val="9"/>
    <w:qFormat/>
    <w:rsid w:val="007115A4"/>
    <w:pPr>
      <w:keepNext/>
      <w:keepLines/>
      <w:spacing w:before="240"/>
      <w:outlineLvl w:val="0"/>
    </w:pPr>
    <w:rPr>
      <w:rFonts w:ascii="Calibri Light" w:eastAsiaTheme="majorEastAsia" w:hAnsi="Calibri Light" w:cs="Calibri Light"/>
      <w:color w:val="1F4E79" w:themeColor="accent1" w:themeShade="80"/>
      <w:sz w:val="32"/>
      <w:szCs w:val="32"/>
    </w:rPr>
  </w:style>
  <w:style w:type="paragraph" w:styleId="Titolo2">
    <w:name w:val="heading 2"/>
    <w:basedOn w:val="Normale"/>
    <w:next w:val="Normale"/>
    <w:link w:val="Titolo2Carattere"/>
    <w:uiPriority w:val="9"/>
    <w:unhideWhenUsed/>
    <w:qFormat/>
    <w:rsid w:val="007115A4"/>
    <w:pPr>
      <w:keepNext/>
      <w:keepLines/>
      <w:spacing w:before="40"/>
      <w:outlineLvl w:val="1"/>
    </w:pPr>
    <w:rPr>
      <w:rFonts w:ascii="Calibri Light" w:eastAsiaTheme="majorEastAsia" w:hAnsi="Calibri Light" w:cs="Calibri Light"/>
      <w:color w:val="1F4E79" w:themeColor="accent1" w:themeShade="80"/>
      <w:sz w:val="26"/>
      <w:szCs w:val="26"/>
    </w:rPr>
  </w:style>
  <w:style w:type="paragraph" w:styleId="Titolo3">
    <w:name w:val="heading 3"/>
    <w:basedOn w:val="Normale"/>
    <w:next w:val="Normale"/>
    <w:link w:val="Titolo3Carattere"/>
    <w:uiPriority w:val="9"/>
    <w:unhideWhenUsed/>
    <w:qFormat/>
    <w:rsid w:val="007115A4"/>
    <w:pPr>
      <w:keepNext/>
      <w:keepLines/>
      <w:spacing w:before="40"/>
      <w:outlineLvl w:val="2"/>
    </w:pPr>
    <w:rPr>
      <w:rFonts w:ascii="Calibri Light" w:eastAsiaTheme="majorEastAsia" w:hAnsi="Calibri Light" w:cs="Calibri Light"/>
      <w:color w:val="1F4D78" w:themeColor="accent1" w:themeShade="7F"/>
      <w:sz w:val="24"/>
      <w:szCs w:val="24"/>
    </w:rPr>
  </w:style>
  <w:style w:type="paragraph" w:styleId="Titolo4">
    <w:name w:val="heading 4"/>
    <w:basedOn w:val="Normale"/>
    <w:next w:val="Normale"/>
    <w:link w:val="Titolo4Carattere"/>
    <w:uiPriority w:val="9"/>
    <w:unhideWhenUsed/>
    <w:qFormat/>
    <w:rsid w:val="007115A4"/>
    <w:pPr>
      <w:keepNext/>
      <w:keepLines/>
      <w:spacing w:before="40"/>
      <w:outlineLvl w:val="3"/>
    </w:pPr>
    <w:rPr>
      <w:rFonts w:ascii="Calibri Light" w:eastAsiaTheme="majorEastAsia" w:hAnsi="Calibri Light" w:cs="Calibri Light"/>
      <w:i/>
      <w:iCs/>
      <w:color w:val="1F4E79" w:themeColor="accent1" w:themeShade="80"/>
    </w:rPr>
  </w:style>
  <w:style w:type="paragraph" w:styleId="Titolo5">
    <w:name w:val="heading 5"/>
    <w:basedOn w:val="Normale"/>
    <w:next w:val="Normale"/>
    <w:link w:val="Titolo5Carattere"/>
    <w:uiPriority w:val="9"/>
    <w:unhideWhenUsed/>
    <w:qFormat/>
    <w:rsid w:val="007115A4"/>
    <w:pPr>
      <w:keepNext/>
      <w:keepLines/>
      <w:spacing w:before="40"/>
      <w:outlineLvl w:val="4"/>
    </w:pPr>
    <w:rPr>
      <w:rFonts w:ascii="Calibri Light" w:eastAsiaTheme="majorEastAsia" w:hAnsi="Calibri Light" w:cs="Calibri Light"/>
      <w:color w:val="1F4E79" w:themeColor="accent1" w:themeShade="80"/>
    </w:rPr>
  </w:style>
  <w:style w:type="paragraph" w:styleId="Titolo6">
    <w:name w:val="heading 6"/>
    <w:basedOn w:val="Normale"/>
    <w:next w:val="Normale"/>
    <w:link w:val="Titolo6Carattere"/>
    <w:uiPriority w:val="9"/>
    <w:unhideWhenUsed/>
    <w:qFormat/>
    <w:rsid w:val="007115A4"/>
    <w:pPr>
      <w:keepNext/>
      <w:keepLines/>
      <w:spacing w:before="40"/>
      <w:outlineLvl w:val="5"/>
    </w:pPr>
    <w:rPr>
      <w:rFonts w:ascii="Calibri Light" w:eastAsiaTheme="majorEastAsia" w:hAnsi="Calibri Light" w:cs="Calibri Light"/>
      <w:color w:val="1F4D78" w:themeColor="accent1" w:themeShade="7F"/>
    </w:rPr>
  </w:style>
  <w:style w:type="paragraph" w:styleId="Titolo7">
    <w:name w:val="heading 7"/>
    <w:basedOn w:val="Normale"/>
    <w:next w:val="Normale"/>
    <w:link w:val="Titolo7Carattere"/>
    <w:uiPriority w:val="9"/>
    <w:unhideWhenUsed/>
    <w:qFormat/>
    <w:rsid w:val="007115A4"/>
    <w:pPr>
      <w:keepNext/>
      <w:keepLines/>
      <w:spacing w:before="40"/>
      <w:outlineLvl w:val="6"/>
    </w:pPr>
    <w:rPr>
      <w:rFonts w:ascii="Calibri Light" w:eastAsiaTheme="majorEastAsia" w:hAnsi="Calibri Light" w:cs="Calibri Light"/>
      <w:i/>
      <w:iCs/>
      <w:color w:val="1F4D78" w:themeColor="accent1" w:themeShade="7F"/>
    </w:rPr>
  </w:style>
  <w:style w:type="paragraph" w:styleId="Titolo8">
    <w:name w:val="heading 8"/>
    <w:basedOn w:val="Normale"/>
    <w:next w:val="Normale"/>
    <w:link w:val="Titolo8Carattere"/>
    <w:uiPriority w:val="9"/>
    <w:unhideWhenUsed/>
    <w:qFormat/>
    <w:rsid w:val="007115A4"/>
    <w:pPr>
      <w:keepNext/>
      <w:keepLines/>
      <w:spacing w:before="40"/>
      <w:outlineLvl w:val="7"/>
    </w:pPr>
    <w:rPr>
      <w:rFonts w:ascii="Calibri Light" w:eastAsiaTheme="majorEastAsia" w:hAnsi="Calibri Light" w:cs="Calibri Light"/>
      <w:color w:val="272727" w:themeColor="text1" w:themeTint="D8"/>
      <w:szCs w:val="21"/>
    </w:rPr>
  </w:style>
  <w:style w:type="paragraph" w:styleId="Titolo9">
    <w:name w:val="heading 9"/>
    <w:basedOn w:val="Normale"/>
    <w:next w:val="Normale"/>
    <w:link w:val="Titolo9Carattere"/>
    <w:uiPriority w:val="9"/>
    <w:unhideWhenUsed/>
    <w:qFormat/>
    <w:rsid w:val="007115A4"/>
    <w:pPr>
      <w:keepNext/>
      <w:keepLines/>
      <w:spacing w:before="40"/>
      <w:outlineLvl w:val="8"/>
    </w:pPr>
    <w:rPr>
      <w:rFonts w:ascii="Calibri Light" w:eastAsiaTheme="majorEastAsia" w:hAnsi="Calibri Light" w:cs="Calibri Light"/>
      <w:i/>
      <w:iCs/>
      <w:color w:val="272727" w:themeColor="text1" w:themeTint="D8"/>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115A4"/>
    <w:rPr>
      <w:rFonts w:ascii="Calibri Light" w:eastAsiaTheme="majorEastAsia" w:hAnsi="Calibri Light" w:cs="Calibri Light"/>
      <w:color w:val="1F4E79" w:themeColor="accent1" w:themeShade="80"/>
      <w:sz w:val="32"/>
      <w:szCs w:val="32"/>
    </w:rPr>
  </w:style>
  <w:style w:type="character" w:customStyle="1" w:styleId="Titolo2Carattere">
    <w:name w:val="Titolo 2 Carattere"/>
    <w:basedOn w:val="Carpredefinitoparagrafo"/>
    <w:link w:val="Titolo2"/>
    <w:uiPriority w:val="9"/>
    <w:rsid w:val="007115A4"/>
    <w:rPr>
      <w:rFonts w:ascii="Calibri Light" w:eastAsiaTheme="majorEastAsia" w:hAnsi="Calibri Light" w:cs="Calibri Light"/>
      <w:color w:val="1F4E79" w:themeColor="accent1" w:themeShade="80"/>
      <w:sz w:val="26"/>
      <w:szCs w:val="26"/>
    </w:rPr>
  </w:style>
  <w:style w:type="character" w:customStyle="1" w:styleId="Titolo3Carattere">
    <w:name w:val="Titolo 3 Carattere"/>
    <w:basedOn w:val="Carpredefinitoparagrafo"/>
    <w:link w:val="Titolo3"/>
    <w:uiPriority w:val="9"/>
    <w:rsid w:val="007115A4"/>
    <w:rPr>
      <w:rFonts w:ascii="Calibri Light" w:eastAsiaTheme="majorEastAsia" w:hAnsi="Calibri Light" w:cs="Calibri Light"/>
      <w:color w:val="1F4D78" w:themeColor="accent1" w:themeShade="7F"/>
      <w:sz w:val="24"/>
      <w:szCs w:val="24"/>
    </w:rPr>
  </w:style>
  <w:style w:type="character" w:customStyle="1" w:styleId="Titolo4Carattere">
    <w:name w:val="Titolo 4 Carattere"/>
    <w:basedOn w:val="Carpredefinitoparagrafo"/>
    <w:link w:val="Titolo4"/>
    <w:uiPriority w:val="9"/>
    <w:rsid w:val="007115A4"/>
    <w:rPr>
      <w:rFonts w:ascii="Calibri Light" w:eastAsiaTheme="majorEastAsia" w:hAnsi="Calibri Light" w:cs="Calibri Light"/>
      <w:i/>
      <w:iCs/>
      <w:color w:val="1F4E79" w:themeColor="accent1" w:themeShade="80"/>
    </w:rPr>
  </w:style>
  <w:style w:type="character" w:customStyle="1" w:styleId="Titolo5Carattere">
    <w:name w:val="Titolo 5 Carattere"/>
    <w:basedOn w:val="Carpredefinitoparagrafo"/>
    <w:link w:val="Titolo5"/>
    <w:uiPriority w:val="9"/>
    <w:rsid w:val="007115A4"/>
    <w:rPr>
      <w:rFonts w:ascii="Calibri Light" w:eastAsiaTheme="majorEastAsia" w:hAnsi="Calibri Light" w:cs="Calibri Light"/>
      <w:color w:val="1F4E79" w:themeColor="accent1" w:themeShade="80"/>
    </w:rPr>
  </w:style>
  <w:style w:type="character" w:customStyle="1" w:styleId="Titolo6Carattere">
    <w:name w:val="Titolo 6 Carattere"/>
    <w:basedOn w:val="Carpredefinitoparagrafo"/>
    <w:link w:val="Titolo6"/>
    <w:uiPriority w:val="9"/>
    <w:rsid w:val="007115A4"/>
    <w:rPr>
      <w:rFonts w:ascii="Calibri Light" w:eastAsiaTheme="majorEastAsia" w:hAnsi="Calibri Light" w:cs="Calibri Light"/>
      <w:color w:val="1F4D78" w:themeColor="accent1" w:themeShade="7F"/>
    </w:rPr>
  </w:style>
  <w:style w:type="character" w:customStyle="1" w:styleId="Titolo7Carattere">
    <w:name w:val="Titolo 7 Carattere"/>
    <w:basedOn w:val="Carpredefinitoparagrafo"/>
    <w:link w:val="Titolo7"/>
    <w:uiPriority w:val="9"/>
    <w:rsid w:val="007115A4"/>
    <w:rPr>
      <w:rFonts w:ascii="Calibri Light" w:eastAsiaTheme="majorEastAsia" w:hAnsi="Calibri Light" w:cs="Calibri Light"/>
      <w:i/>
      <w:iCs/>
      <w:color w:val="1F4D78" w:themeColor="accent1" w:themeShade="7F"/>
    </w:rPr>
  </w:style>
  <w:style w:type="character" w:customStyle="1" w:styleId="Titolo8Carattere">
    <w:name w:val="Titolo 8 Carattere"/>
    <w:basedOn w:val="Carpredefinitoparagrafo"/>
    <w:link w:val="Titolo8"/>
    <w:uiPriority w:val="9"/>
    <w:rsid w:val="007115A4"/>
    <w:rPr>
      <w:rFonts w:ascii="Calibri Light" w:eastAsiaTheme="majorEastAsia" w:hAnsi="Calibri Light" w:cs="Calibri Light"/>
      <w:color w:val="272727" w:themeColor="text1" w:themeTint="D8"/>
      <w:szCs w:val="21"/>
    </w:rPr>
  </w:style>
  <w:style w:type="character" w:customStyle="1" w:styleId="Titolo9Carattere">
    <w:name w:val="Titolo 9 Carattere"/>
    <w:basedOn w:val="Carpredefinitoparagrafo"/>
    <w:link w:val="Titolo9"/>
    <w:uiPriority w:val="9"/>
    <w:rsid w:val="007115A4"/>
    <w:rPr>
      <w:rFonts w:ascii="Calibri Light" w:eastAsiaTheme="majorEastAsia" w:hAnsi="Calibri Light" w:cs="Calibri Light"/>
      <w:i/>
      <w:iCs/>
      <w:color w:val="272727" w:themeColor="text1" w:themeTint="D8"/>
      <w:szCs w:val="21"/>
    </w:rPr>
  </w:style>
  <w:style w:type="paragraph" w:styleId="Titolo">
    <w:name w:val="Title"/>
    <w:basedOn w:val="Normale"/>
    <w:next w:val="Normale"/>
    <w:link w:val="TitoloCarattere"/>
    <w:uiPriority w:val="10"/>
    <w:qFormat/>
    <w:rsid w:val="007115A4"/>
    <w:pPr>
      <w:contextualSpacing/>
    </w:pPr>
    <w:rPr>
      <w:rFonts w:ascii="Calibri Light" w:eastAsiaTheme="majorEastAsia" w:hAnsi="Calibri Light" w:cs="Calibri Light"/>
      <w:spacing w:val="-10"/>
      <w:kern w:val="28"/>
      <w:sz w:val="56"/>
      <w:szCs w:val="56"/>
    </w:rPr>
  </w:style>
  <w:style w:type="character" w:customStyle="1" w:styleId="TitoloCarattere">
    <w:name w:val="Titolo Carattere"/>
    <w:basedOn w:val="Carpredefinitoparagrafo"/>
    <w:link w:val="Titolo"/>
    <w:uiPriority w:val="10"/>
    <w:rsid w:val="007115A4"/>
    <w:rPr>
      <w:rFonts w:ascii="Calibri Light" w:eastAsiaTheme="majorEastAsia" w:hAnsi="Calibri Light" w:cs="Calibri Light"/>
      <w:spacing w:val="-10"/>
      <w:kern w:val="28"/>
      <w:sz w:val="56"/>
      <w:szCs w:val="56"/>
    </w:rPr>
  </w:style>
  <w:style w:type="paragraph" w:styleId="Sottotitolo">
    <w:name w:val="Subtitle"/>
    <w:basedOn w:val="Normale"/>
    <w:next w:val="Normale"/>
    <w:link w:val="SottotitoloCarattere"/>
    <w:uiPriority w:val="11"/>
    <w:qFormat/>
    <w:rsid w:val="007115A4"/>
    <w:pPr>
      <w:numPr>
        <w:ilvl w:val="1"/>
      </w:numPr>
    </w:pPr>
    <w:rPr>
      <w:rFonts w:eastAsiaTheme="minorEastAsia"/>
      <w:color w:val="5A5A5A" w:themeColor="text1" w:themeTint="A5"/>
      <w:spacing w:val="15"/>
    </w:rPr>
  </w:style>
  <w:style w:type="character" w:customStyle="1" w:styleId="SottotitoloCarattere">
    <w:name w:val="Sottotitolo Carattere"/>
    <w:basedOn w:val="Carpredefinitoparagrafo"/>
    <w:link w:val="Sottotitolo"/>
    <w:uiPriority w:val="11"/>
    <w:rsid w:val="007115A4"/>
    <w:rPr>
      <w:rFonts w:ascii="Calibri" w:eastAsiaTheme="minorEastAsia" w:hAnsi="Calibri" w:cs="Calibri"/>
      <w:color w:val="5A5A5A" w:themeColor="text1" w:themeTint="A5"/>
      <w:spacing w:val="15"/>
    </w:rPr>
  </w:style>
  <w:style w:type="character" w:styleId="Enfasidelicata">
    <w:name w:val="Subtle Emphasis"/>
    <w:basedOn w:val="Carpredefinitoparagrafo"/>
    <w:uiPriority w:val="19"/>
    <w:qFormat/>
    <w:rsid w:val="007115A4"/>
    <w:rPr>
      <w:rFonts w:ascii="Calibri" w:hAnsi="Calibri" w:cs="Calibri"/>
      <w:i/>
      <w:iCs/>
      <w:color w:val="404040" w:themeColor="text1" w:themeTint="BF"/>
    </w:rPr>
  </w:style>
  <w:style w:type="character" w:styleId="Enfasicorsivo">
    <w:name w:val="Emphasis"/>
    <w:basedOn w:val="Carpredefinitoparagrafo"/>
    <w:uiPriority w:val="20"/>
    <w:qFormat/>
    <w:rsid w:val="007115A4"/>
    <w:rPr>
      <w:rFonts w:ascii="Calibri" w:hAnsi="Calibri" w:cs="Calibri"/>
      <w:i/>
      <w:iCs/>
    </w:rPr>
  </w:style>
  <w:style w:type="character" w:styleId="Enfasiintensa">
    <w:name w:val="Intense Emphasis"/>
    <w:basedOn w:val="Carpredefinitoparagrafo"/>
    <w:uiPriority w:val="21"/>
    <w:qFormat/>
    <w:rsid w:val="007115A4"/>
    <w:rPr>
      <w:rFonts w:ascii="Calibri" w:hAnsi="Calibri" w:cs="Calibri"/>
      <w:i/>
      <w:iCs/>
      <w:color w:val="1F4E79" w:themeColor="accent1" w:themeShade="80"/>
    </w:rPr>
  </w:style>
  <w:style w:type="character" w:styleId="Enfasigrassetto">
    <w:name w:val="Strong"/>
    <w:basedOn w:val="Carpredefinitoparagrafo"/>
    <w:uiPriority w:val="22"/>
    <w:qFormat/>
    <w:rsid w:val="007115A4"/>
    <w:rPr>
      <w:rFonts w:ascii="Calibri" w:hAnsi="Calibri" w:cs="Calibri"/>
      <w:b/>
      <w:bCs/>
    </w:rPr>
  </w:style>
  <w:style w:type="paragraph" w:styleId="Citazione">
    <w:name w:val="Quote"/>
    <w:basedOn w:val="Normale"/>
    <w:next w:val="Normale"/>
    <w:link w:val="CitazioneCarattere"/>
    <w:uiPriority w:val="29"/>
    <w:qFormat/>
    <w:rsid w:val="007115A4"/>
    <w:pPr>
      <w:spacing w:before="200"/>
      <w:ind w:left="864" w:right="864"/>
      <w:jc w:val="center"/>
    </w:pPr>
    <w:rPr>
      <w:i/>
      <w:iCs/>
      <w:color w:val="404040" w:themeColor="text1" w:themeTint="BF"/>
    </w:rPr>
  </w:style>
  <w:style w:type="character" w:customStyle="1" w:styleId="CitazioneCarattere">
    <w:name w:val="Citazione Carattere"/>
    <w:basedOn w:val="Carpredefinitoparagrafo"/>
    <w:link w:val="Citazione"/>
    <w:uiPriority w:val="29"/>
    <w:rsid w:val="007115A4"/>
    <w:rPr>
      <w:rFonts w:ascii="Calibri" w:hAnsi="Calibri" w:cs="Calibri"/>
      <w:i/>
      <w:iCs/>
      <w:color w:val="404040" w:themeColor="text1" w:themeTint="BF"/>
    </w:rPr>
  </w:style>
  <w:style w:type="paragraph" w:styleId="Citazioneintensa">
    <w:name w:val="Intense Quote"/>
    <w:basedOn w:val="Normale"/>
    <w:next w:val="Normale"/>
    <w:link w:val="CitazioneintensaCarattere"/>
    <w:uiPriority w:val="30"/>
    <w:qFormat/>
    <w:rsid w:val="007115A4"/>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CitazioneintensaCarattere">
    <w:name w:val="Citazione intensa Carattere"/>
    <w:basedOn w:val="Carpredefinitoparagrafo"/>
    <w:link w:val="Citazioneintensa"/>
    <w:uiPriority w:val="30"/>
    <w:rsid w:val="007115A4"/>
    <w:rPr>
      <w:rFonts w:ascii="Calibri" w:hAnsi="Calibri" w:cs="Calibri"/>
      <w:i/>
      <w:iCs/>
      <w:color w:val="1F4E79" w:themeColor="accent1" w:themeShade="80"/>
    </w:rPr>
  </w:style>
  <w:style w:type="character" w:styleId="Riferimentodelicato">
    <w:name w:val="Subtle Reference"/>
    <w:basedOn w:val="Carpredefinitoparagrafo"/>
    <w:uiPriority w:val="31"/>
    <w:qFormat/>
    <w:rsid w:val="007115A4"/>
    <w:rPr>
      <w:rFonts w:ascii="Calibri" w:hAnsi="Calibri" w:cs="Calibri"/>
      <w:smallCaps/>
      <w:color w:val="5A5A5A" w:themeColor="text1" w:themeTint="A5"/>
    </w:rPr>
  </w:style>
  <w:style w:type="character" w:styleId="Riferimentointenso">
    <w:name w:val="Intense Reference"/>
    <w:basedOn w:val="Carpredefinitoparagrafo"/>
    <w:uiPriority w:val="32"/>
    <w:qFormat/>
    <w:rsid w:val="007115A4"/>
    <w:rPr>
      <w:rFonts w:ascii="Calibri" w:hAnsi="Calibri" w:cs="Calibri"/>
      <w:b/>
      <w:bCs/>
      <w:caps w:val="0"/>
      <w:smallCaps/>
      <w:color w:val="1F4E79" w:themeColor="accent1" w:themeShade="80"/>
      <w:spacing w:val="5"/>
    </w:rPr>
  </w:style>
  <w:style w:type="character" w:styleId="Titolodellibro">
    <w:name w:val="Book Title"/>
    <w:basedOn w:val="Carpredefinitoparagrafo"/>
    <w:uiPriority w:val="33"/>
    <w:qFormat/>
    <w:rsid w:val="007115A4"/>
    <w:rPr>
      <w:rFonts w:ascii="Calibri" w:hAnsi="Calibri" w:cs="Calibri"/>
      <w:b/>
      <w:bCs/>
      <w:i/>
      <w:iCs/>
      <w:spacing w:val="5"/>
    </w:rPr>
  </w:style>
  <w:style w:type="character" w:styleId="Collegamentoipertestuale">
    <w:name w:val="Hyperlink"/>
    <w:basedOn w:val="Carpredefinitoparagrafo"/>
    <w:uiPriority w:val="99"/>
    <w:unhideWhenUsed/>
    <w:rsid w:val="007115A4"/>
    <w:rPr>
      <w:rFonts w:ascii="Calibri" w:hAnsi="Calibri" w:cs="Calibri"/>
      <w:color w:val="1F4E79" w:themeColor="accent1" w:themeShade="80"/>
      <w:u w:val="single"/>
    </w:rPr>
  </w:style>
  <w:style w:type="character" w:styleId="Collegamentovisitato">
    <w:name w:val="FollowedHyperlink"/>
    <w:basedOn w:val="Carpredefinitoparagrafo"/>
    <w:uiPriority w:val="99"/>
    <w:unhideWhenUsed/>
    <w:rsid w:val="007115A4"/>
    <w:rPr>
      <w:rFonts w:ascii="Calibri" w:hAnsi="Calibri" w:cs="Calibri"/>
      <w:color w:val="954F72" w:themeColor="followedHyperlink"/>
      <w:u w:val="single"/>
    </w:rPr>
  </w:style>
  <w:style w:type="paragraph" w:styleId="Didascalia">
    <w:name w:val="caption"/>
    <w:basedOn w:val="Normale"/>
    <w:next w:val="Normale"/>
    <w:uiPriority w:val="35"/>
    <w:unhideWhenUsed/>
    <w:qFormat/>
    <w:rsid w:val="007115A4"/>
    <w:pPr>
      <w:spacing w:after="200"/>
    </w:pPr>
    <w:rPr>
      <w:i/>
      <w:iCs/>
      <w:color w:val="44546A" w:themeColor="text2"/>
      <w:szCs w:val="18"/>
    </w:rPr>
  </w:style>
  <w:style w:type="paragraph" w:styleId="Testofumetto">
    <w:name w:val="Balloon Text"/>
    <w:basedOn w:val="Normale"/>
    <w:link w:val="TestofumettoCarattere"/>
    <w:uiPriority w:val="99"/>
    <w:semiHidden/>
    <w:unhideWhenUsed/>
    <w:rsid w:val="007115A4"/>
    <w:rPr>
      <w:rFonts w:ascii="Segoe UI" w:hAnsi="Segoe UI" w:cs="Segoe UI"/>
      <w:szCs w:val="18"/>
    </w:rPr>
  </w:style>
  <w:style w:type="character" w:customStyle="1" w:styleId="TestofumettoCarattere">
    <w:name w:val="Testo fumetto Carattere"/>
    <w:basedOn w:val="Carpredefinitoparagrafo"/>
    <w:link w:val="Testofumetto"/>
    <w:uiPriority w:val="99"/>
    <w:semiHidden/>
    <w:rsid w:val="007115A4"/>
    <w:rPr>
      <w:rFonts w:ascii="Segoe UI" w:hAnsi="Segoe UI" w:cs="Segoe UI"/>
      <w:szCs w:val="18"/>
    </w:rPr>
  </w:style>
  <w:style w:type="paragraph" w:styleId="Testodelblocco">
    <w:name w:val="Block Text"/>
    <w:basedOn w:val="Normale"/>
    <w:uiPriority w:val="99"/>
    <w:semiHidden/>
    <w:unhideWhenUsed/>
    <w:rsid w:val="007115A4"/>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Corpodeltesto3">
    <w:name w:val="Body Text 3"/>
    <w:basedOn w:val="Normale"/>
    <w:link w:val="Corpodeltesto3Carattere"/>
    <w:uiPriority w:val="99"/>
    <w:semiHidden/>
    <w:unhideWhenUsed/>
    <w:rsid w:val="007115A4"/>
    <w:pPr>
      <w:spacing w:after="120"/>
    </w:pPr>
    <w:rPr>
      <w:szCs w:val="16"/>
    </w:rPr>
  </w:style>
  <w:style w:type="character" w:customStyle="1" w:styleId="Corpodeltesto3Carattere">
    <w:name w:val="Corpo del testo 3 Carattere"/>
    <w:basedOn w:val="Carpredefinitoparagrafo"/>
    <w:link w:val="Corpodeltesto3"/>
    <w:uiPriority w:val="99"/>
    <w:semiHidden/>
    <w:rsid w:val="007115A4"/>
    <w:rPr>
      <w:rFonts w:ascii="Calibri" w:hAnsi="Calibri" w:cs="Calibri"/>
      <w:szCs w:val="16"/>
    </w:rPr>
  </w:style>
  <w:style w:type="paragraph" w:styleId="Rientrocorpodeltesto3">
    <w:name w:val="Body Text Indent 3"/>
    <w:basedOn w:val="Normale"/>
    <w:link w:val="Rientrocorpodeltesto3Carattere"/>
    <w:uiPriority w:val="99"/>
    <w:semiHidden/>
    <w:unhideWhenUsed/>
    <w:rsid w:val="007115A4"/>
    <w:pPr>
      <w:spacing w:after="120"/>
      <w:ind w:left="360"/>
    </w:pPr>
    <w:rPr>
      <w:szCs w:val="16"/>
    </w:rPr>
  </w:style>
  <w:style w:type="character" w:customStyle="1" w:styleId="Rientrocorpodeltesto3Carattere">
    <w:name w:val="Rientro corpo del testo 3 Carattere"/>
    <w:basedOn w:val="Carpredefinitoparagrafo"/>
    <w:link w:val="Rientrocorpodeltesto3"/>
    <w:uiPriority w:val="99"/>
    <w:semiHidden/>
    <w:rsid w:val="007115A4"/>
    <w:rPr>
      <w:rFonts w:ascii="Calibri" w:hAnsi="Calibri" w:cs="Calibri"/>
      <w:szCs w:val="16"/>
    </w:rPr>
  </w:style>
  <w:style w:type="character" w:styleId="Rimandocommento">
    <w:name w:val="annotation reference"/>
    <w:basedOn w:val="Carpredefinitoparagrafo"/>
    <w:uiPriority w:val="99"/>
    <w:semiHidden/>
    <w:unhideWhenUsed/>
    <w:rsid w:val="007115A4"/>
    <w:rPr>
      <w:rFonts w:ascii="Calibri" w:hAnsi="Calibri" w:cs="Calibri"/>
      <w:sz w:val="22"/>
      <w:szCs w:val="16"/>
    </w:rPr>
  </w:style>
  <w:style w:type="paragraph" w:styleId="Testocommento">
    <w:name w:val="annotation text"/>
    <w:basedOn w:val="Normale"/>
    <w:link w:val="TestocommentoCarattere"/>
    <w:uiPriority w:val="99"/>
    <w:semiHidden/>
    <w:unhideWhenUsed/>
    <w:rsid w:val="007115A4"/>
    <w:rPr>
      <w:szCs w:val="20"/>
    </w:rPr>
  </w:style>
  <w:style w:type="character" w:customStyle="1" w:styleId="TestocommentoCarattere">
    <w:name w:val="Testo commento Carattere"/>
    <w:basedOn w:val="Carpredefinitoparagrafo"/>
    <w:link w:val="Testocommento"/>
    <w:uiPriority w:val="99"/>
    <w:semiHidden/>
    <w:rsid w:val="007115A4"/>
    <w:rPr>
      <w:rFonts w:ascii="Calibri" w:hAnsi="Calibri" w:cs="Calibri"/>
      <w:szCs w:val="20"/>
    </w:rPr>
  </w:style>
  <w:style w:type="paragraph" w:styleId="Soggettocommento">
    <w:name w:val="annotation subject"/>
    <w:basedOn w:val="Testocommento"/>
    <w:next w:val="Testocommento"/>
    <w:link w:val="SoggettocommentoCarattere"/>
    <w:uiPriority w:val="99"/>
    <w:semiHidden/>
    <w:unhideWhenUsed/>
    <w:rsid w:val="007115A4"/>
    <w:rPr>
      <w:b/>
      <w:bCs/>
    </w:rPr>
  </w:style>
  <w:style w:type="character" w:customStyle="1" w:styleId="SoggettocommentoCarattere">
    <w:name w:val="Soggetto commento Carattere"/>
    <w:basedOn w:val="TestocommentoCarattere"/>
    <w:link w:val="Soggettocommento"/>
    <w:uiPriority w:val="99"/>
    <w:semiHidden/>
    <w:rsid w:val="007115A4"/>
    <w:rPr>
      <w:rFonts w:ascii="Calibri" w:hAnsi="Calibri" w:cs="Calibri"/>
      <w:b/>
      <w:bCs/>
      <w:szCs w:val="20"/>
    </w:rPr>
  </w:style>
  <w:style w:type="paragraph" w:styleId="Mappadocumento">
    <w:name w:val="Document Map"/>
    <w:basedOn w:val="Normale"/>
    <w:link w:val="MappadocumentoCarattere"/>
    <w:uiPriority w:val="99"/>
    <w:semiHidden/>
    <w:unhideWhenUsed/>
    <w:rsid w:val="007115A4"/>
    <w:rPr>
      <w:rFonts w:ascii="Segoe UI" w:hAnsi="Segoe UI" w:cs="Segoe UI"/>
      <w:szCs w:val="16"/>
    </w:rPr>
  </w:style>
  <w:style w:type="character" w:customStyle="1" w:styleId="MappadocumentoCarattere">
    <w:name w:val="Mappa documento Carattere"/>
    <w:basedOn w:val="Carpredefinitoparagrafo"/>
    <w:link w:val="Mappadocumento"/>
    <w:uiPriority w:val="99"/>
    <w:semiHidden/>
    <w:rsid w:val="007115A4"/>
    <w:rPr>
      <w:rFonts w:ascii="Segoe UI" w:hAnsi="Segoe UI" w:cs="Segoe UI"/>
      <w:szCs w:val="16"/>
    </w:rPr>
  </w:style>
  <w:style w:type="paragraph" w:styleId="Testonotadichiusura">
    <w:name w:val="endnote text"/>
    <w:basedOn w:val="Normale"/>
    <w:link w:val="TestonotadichiusuraCarattere"/>
    <w:uiPriority w:val="99"/>
    <w:semiHidden/>
    <w:unhideWhenUsed/>
    <w:rsid w:val="007115A4"/>
    <w:rPr>
      <w:szCs w:val="20"/>
    </w:rPr>
  </w:style>
  <w:style w:type="character" w:customStyle="1" w:styleId="TestonotadichiusuraCarattere">
    <w:name w:val="Testo nota di chiusura Carattere"/>
    <w:basedOn w:val="Carpredefinitoparagrafo"/>
    <w:link w:val="Testonotadichiusura"/>
    <w:uiPriority w:val="99"/>
    <w:semiHidden/>
    <w:rsid w:val="007115A4"/>
    <w:rPr>
      <w:rFonts w:ascii="Calibri" w:hAnsi="Calibri" w:cs="Calibri"/>
      <w:szCs w:val="20"/>
    </w:rPr>
  </w:style>
  <w:style w:type="paragraph" w:styleId="Indirizzomittente">
    <w:name w:val="envelope return"/>
    <w:basedOn w:val="Normale"/>
    <w:uiPriority w:val="99"/>
    <w:semiHidden/>
    <w:unhideWhenUsed/>
    <w:rsid w:val="007115A4"/>
    <w:rPr>
      <w:rFonts w:ascii="Calibri Light" w:eastAsiaTheme="majorEastAsia" w:hAnsi="Calibri Light" w:cs="Calibri Light"/>
      <w:szCs w:val="20"/>
    </w:rPr>
  </w:style>
  <w:style w:type="paragraph" w:styleId="Testonotaapidipagina">
    <w:name w:val="footnote text"/>
    <w:basedOn w:val="Normale"/>
    <w:link w:val="TestonotaapidipaginaCarattere"/>
    <w:uiPriority w:val="99"/>
    <w:semiHidden/>
    <w:unhideWhenUsed/>
    <w:rsid w:val="007115A4"/>
    <w:rPr>
      <w:szCs w:val="20"/>
    </w:rPr>
  </w:style>
  <w:style w:type="character" w:customStyle="1" w:styleId="TestonotaapidipaginaCarattere">
    <w:name w:val="Testo nota a piè di pagina Carattere"/>
    <w:basedOn w:val="Carpredefinitoparagrafo"/>
    <w:link w:val="Testonotaapidipagina"/>
    <w:uiPriority w:val="99"/>
    <w:semiHidden/>
    <w:rsid w:val="007115A4"/>
    <w:rPr>
      <w:rFonts w:ascii="Calibri" w:hAnsi="Calibri" w:cs="Calibri"/>
      <w:szCs w:val="20"/>
    </w:rPr>
  </w:style>
  <w:style w:type="character" w:styleId="CodiceHTML">
    <w:name w:val="HTML Code"/>
    <w:basedOn w:val="Carpredefinitoparagrafo"/>
    <w:uiPriority w:val="99"/>
    <w:semiHidden/>
    <w:unhideWhenUsed/>
    <w:rsid w:val="007115A4"/>
    <w:rPr>
      <w:rFonts w:ascii="Consolas" w:hAnsi="Consolas" w:cs="Calibri"/>
      <w:sz w:val="22"/>
      <w:szCs w:val="20"/>
    </w:rPr>
  </w:style>
  <w:style w:type="character" w:styleId="TastieraHTML">
    <w:name w:val="HTML Keyboard"/>
    <w:basedOn w:val="Carpredefinitoparagrafo"/>
    <w:uiPriority w:val="99"/>
    <w:semiHidden/>
    <w:unhideWhenUsed/>
    <w:rsid w:val="007115A4"/>
    <w:rPr>
      <w:rFonts w:ascii="Consolas" w:hAnsi="Consolas" w:cs="Calibri"/>
      <w:sz w:val="22"/>
      <w:szCs w:val="20"/>
    </w:rPr>
  </w:style>
  <w:style w:type="paragraph" w:styleId="PreformattatoHTML">
    <w:name w:val="HTML Preformatted"/>
    <w:basedOn w:val="Normale"/>
    <w:link w:val="PreformattatoHTMLCarattere"/>
    <w:uiPriority w:val="99"/>
    <w:semiHidden/>
    <w:unhideWhenUsed/>
    <w:rsid w:val="007115A4"/>
    <w:rPr>
      <w:rFonts w:ascii="Consolas" w:hAnsi="Consolas"/>
      <w:szCs w:val="20"/>
    </w:rPr>
  </w:style>
  <w:style w:type="character" w:customStyle="1" w:styleId="PreformattatoHTMLCarattere">
    <w:name w:val="Preformattato HTML Carattere"/>
    <w:basedOn w:val="Carpredefinitoparagrafo"/>
    <w:link w:val="PreformattatoHTML"/>
    <w:uiPriority w:val="99"/>
    <w:semiHidden/>
    <w:rsid w:val="007115A4"/>
    <w:rPr>
      <w:rFonts w:ascii="Consolas" w:hAnsi="Consolas" w:cs="Calibri"/>
      <w:szCs w:val="20"/>
    </w:rPr>
  </w:style>
  <w:style w:type="character" w:styleId="MacchinadascrivereHTML">
    <w:name w:val="HTML Typewriter"/>
    <w:basedOn w:val="Carpredefinitoparagrafo"/>
    <w:uiPriority w:val="99"/>
    <w:semiHidden/>
    <w:unhideWhenUsed/>
    <w:rsid w:val="007115A4"/>
    <w:rPr>
      <w:rFonts w:ascii="Consolas" w:hAnsi="Consolas" w:cs="Calibri"/>
      <w:sz w:val="22"/>
      <w:szCs w:val="20"/>
    </w:rPr>
  </w:style>
  <w:style w:type="paragraph" w:styleId="Testomacro">
    <w:name w:val="macro"/>
    <w:link w:val="TestomacroCarattere"/>
    <w:uiPriority w:val="99"/>
    <w:semiHidden/>
    <w:unhideWhenUsed/>
    <w:rsid w:val="007115A4"/>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Cs w:val="20"/>
    </w:rPr>
  </w:style>
  <w:style w:type="character" w:customStyle="1" w:styleId="TestomacroCarattere">
    <w:name w:val="Testo macro Carattere"/>
    <w:basedOn w:val="Carpredefinitoparagrafo"/>
    <w:link w:val="Testomacro"/>
    <w:uiPriority w:val="99"/>
    <w:semiHidden/>
    <w:rsid w:val="007115A4"/>
    <w:rPr>
      <w:rFonts w:ascii="Consolas" w:hAnsi="Consolas" w:cs="Calibri"/>
      <w:szCs w:val="20"/>
    </w:rPr>
  </w:style>
  <w:style w:type="paragraph" w:styleId="Testonormale">
    <w:name w:val="Plain Text"/>
    <w:basedOn w:val="Normale"/>
    <w:link w:val="TestonormaleCarattere"/>
    <w:uiPriority w:val="99"/>
    <w:semiHidden/>
    <w:unhideWhenUsed/>
    <w:rsid w:val="007115A4"/>
    <w:rPr>
      <w:rFonts w:ascii="Consolas" w:hAnsi="Consolas"/>
      <w:szCs w:val="21"/>
    </w:rPr>
  </w:style>
  <w:style w:type="character" w:customStyle="1" w:styleId="TestonormaleCarattere">
    <w:name w:val="Testo normale Carattere"/>
    <w:basedOn w:val="Carpredefinitoparagrafo"/>
    <w:link w:val="Testonormale"/>
    <w:uiPriority w:val="99"/>
    <w:semiHidden/>
    <w:rsid w:val="007115A4"/>
    <w:rPr>
      <w:rFonts w:ascii="Consolas" w:hAnsi="Consolas" w:cs="Calibri"/>
      <w:szCs w:val="21"/>
    </w:rPr>
  </w:style>
  <w:style w:type="character" w:styleId="Testosegnaposto">
    <w:name w:val="Placeholder Text"/>
    <w:basedOn w:val="Carpredefinitoparagrafo"/>
    <w:uiPriority w:val="99"/>
    <w:semiHidden/>
    <w:rsid w:val="007115A4"/>
    <w:rPr>
      <w:rFonts w:ascii="Calibri" w:hAnsi="Calibri" w:cs="Calibri"/>
      <w:color w:val="3B3838" w:themeColor="background2" w:themeShade="40"/>
    </w:rPr>
  </w:style>
  <w:style w:type="paragraph" w:styleId="Intestazione">
    <w:name w:val="header"/>
    <w:basedOn w:val="Normale"/>
    <w:link w:val="IntestazioneCarattere"/>
    <w:uiPriority w:val="99"/>
    <w:unhideWhenUsed/>
    <w:rsid w:val="007115A4"/>
  </w:style>
  <w:style w:type="character" w:customStyle="1" w:styleId="IntestazioneCarattere">
    <w:name w:val="Intestazione Carattere"/>
    <w:basedOn w:val="Carpredefinitoparagrafo"/>
    <w:link w:val="Intestazione"/>
    <w:uiPriority w:val="99"/>
    <w:rsid w:val="007115A4"/>
    <w:rPr>
      <w:rFonts w:ascii="Calibri" w:hAnsi="Calibri" w:cs="Calibri"/>
    </w:rPr>
  </w:style>
  <w:style w:type="paragraph" w:styleId="Pidipagina">
    <w:name w:val="footer"/>
    <w:basedOn w:val="Normale"/>
    <w:link w:val="PidipaginaCarattere"/>
    <w:uiPriority w:val="99"/>
    <w:unhideWhenUsed/>
    <w:rsid w:val="007115A4"/>
  </w:style>
  <w:style w:type="character" w:customStyle="1" w:styleId="PidipaginaCarattere">
    <w:name w:val="Piè di pagina Carattere"/>
    <w:basedOn w:val="Carpredefinitoparagrafo"/>
    <w:link w:val="Pidipagina"/>
    <w:uiPriority w:val="99"/>
    <w:rsid w:val="007115A4"/>
    <w:rPr>
      <w:rFonts w:ascii="Calibri" w:hAnsi="Calibri" w:cs="Calibri"/>
    </w:rPr>
  </w:style>
  <w:style w:type="paragraph" w:styleId="Sommario9">
    <w:name w:val="toc 9"/>
    <w:basedOn w:val="Normale"/>
    <w:next w:val="Normale"/>
    <w:autoRedefine/>
    <w:uiPriority w:val="39"/>
    <w:semiHidden/>
    <w:unhideWhenUsed/>
    <w:rsid w:val="007115A4"/>
    <w:pPr>
      <w:spacing w:after="120"/>
      <w:ind w:left="1757"/>
    </w:pPr>
  </w:style>
  <w:style w:type="character" w:customStyle="1" w:styleId="Menzione1">
    <w:name w:val="Menzione1"/>
    <w:basedOn w:val="Carpredefinitoparagrafo"/>
    <w:uiPriority w:val="99"/>
    <w:semiHidden/>
    <w:unhideWhenUsed/>
    <w:rsid w:val="007115A4"/>
    <w:rPr>
      <w:rFonts w:ascii="Calibri" w:hAnsi="Calibri" w:cs="Calibri"/>
      <w:color w:val="2B579A"/>
      <w:shd w:val="clear" w:color="auto" w:fill="E1DFDD"/>
    </w:rPr>
  </w:style>
  <w:style w:type="numbering" w:styleId="111111">
    <w:name w:val="Outline List 2"/>
    <w:basedOn w:val="Nessunelenco"/>
    <w:uiPriority w:val="99"/>
    <w:semiHidden/>
    <w:unhideWhenUsed/>
    <w:rsid w:val="007115A4"/>
    <w:pPr>
      <w:numPr>
        <w:numId w:val="24"/>
      </w:numPr>
    </w:pPr>
  </w:style>
  <w:style w:type="numbering" w:styleId="1ai">
    <w:name w:val="Outline List 1"/>
    <w:basedOn w:val="Nessunelenco"/>
    <w:uiPriority w:val="99"/>
    <w:semiHidden/>
    <w:unhideWhenUsed/>
    <w:rsid w:val="007115A4"/>
    <w:pPr>
      <w:numPr>
        <w:numId w:val="25"/>
      </w:numPr>
    </w:pPr>
  </w:style>
  <w:style w:type="character" w:styleId="VariabileHTML">
    <w:name w:val="HTML Variable"/>
    <w:basedOn w:val="Carpredefinitoparagrafo"/>
    <w:uiPriority w:val="99"/>
    <w:semiHidden/>
    <w:unhideWhenUsed/>
    <w:rsid w:val="007115A4"/>
    <w:rPr>
      <w:rFonts w:ascii="Calibri" w:hAnsi="Calibri" w:cs="Calibri"/>
      <w:i/>
      <w:iCs/>
    </w:rPr>
  </w:style>
  <w:style w:type="paragraph" w:styleId="IndirizzoHTML">
    <w:name w:val="HTML Address"/>
    <w:basedOn w:val="Normale"/>
    <w:link w:val="IndirizzoHTMLCarattere"/>
    <w:uiPriority w:val="99"/>
    <w:semiHidden/>
    <w:unhideWhenUsed/>
    <w:rsid w:val="007115A4"/>
    <w:rPr>
      <w:i/>
      <w:iCs/>
    </w:rPr>
  </w:style>
  <w:style w:type="character" w:customStyle="1" w:styleId="IndirizzoHTMLCarattere">
    <w:name w:val="Indirizzo HTML Carattere"/>
    <w:basedOn w:val="Carpredefinitoparagrafo"/>
    <w:link w:val="IndirizzoHTML"/>
    <w:uiPriority w:val="99"/>
    <w:semiHidden/>
    <w:rsid w:val="007115A4"/>
    <w:rPr>
      <w:rFonts w:ascii="Calibri" w:hAnsi="Calibri" w:cs="Calibri"/>
      <w:i/>
      <w:iCs/>
    </w:rPr>
  </w:style>
  <w:style w:type="character" w:styleId="DefinizioneHTML">
    <w:name w:val="HTML Definition"/>
    <w:basedOn w:val="Carpredefinitoparagrafo"/>
    <w:uiPriority w:val="99"/>
    <w:semiHidden/>
    <w:unhideWhenUsed/>
    <w:rsid w:val="007115A4"/>
    <w:rPr>
      <w:rFonts w:ascii="Calibri" w:hAnsi="Calibri" w:cs="Calibri"/>
      <w:i/>
      <w:iCs/>
    </w:rPr>
  </w:style>
  <w:style w:type="character" w:styleId="CitazioneHTML">
    <w:name w:val="HTML Cite"/>
    <w:basedOn w:val="Carpredefinitoparagrafo"/>
    <w:uiPriority w:val="99"/>
    <w:semiHidden/>
    <w:unhideWhenUsed/>
    <w:rsid w:val="007115A4"/>
    <w:rPr>
      <w:rFonts w:ascii="Calibri" w:hAnsi="Calibri" w:cs="Calibri"/>
      <w:i/>
      <w:iCs/>
    </w:rPr>
  </w:style>
  <w:style w:type="character" w:styleId="EsempioHTML">
    <w:name w:val="HTML Sample"/>
    <w:basedOn w:val="Carpredefinitoparagrafo"/>
    <w:uiPriority w:val="99"/>
    <w:semiHidden/>
    <w:unhideWhenUsed/>
    <w:rsid w:val="007115A4"/>
    <w:rPr>
      <w:rFonts w:ascii="Consolas" w:hAnsi="Consolas" w:cs="Calibri"/>
      <w:sz w:val="24"/>
      <w:szCs w:val="24"/>
    </w:rPr>
  </w:style>
  <w:style w:type="character" w:styleId="AcronimoHTML">
    <w:name w:val="HTML Acronym"/>
    <w:basedOn w:val="Carpredefinitoparagrafo"/>
    <w:uiPriority w:val="99"/>
    <w:semiHidden/>
    <w:unhideWhenUsed/>
    <w:rsid w:val="007115A4"/>
    <w:rPr>
      <w:rFonts w:ascii="Calibri" w:hAnsi="Calibri" w:cs="Calibri"/>
    </w:rPr>
  </w:style>
  <w:style w:type="paragraph" w:styleId="Sommario1">
    <w:name w:val="toc 1"/>
    <w:basedOn w:val="Normale"/>
    <w:next w:val="Normale"/>
    <w:autoRedefine/>
    <w:uiPriority w:val="39"/>
    <w:semiHidden/>
    <w:unhideWhenUsed/>
    <w:rsid w:val="007115A4"/>
    <w:pPr>
      <w:spacing w:after="100"/>
    </w:pPr>
  </w:style>
  <w:style w:type="paragraph" w:styleId="Sommario2">
    <w:name w:val="toc 2"/>
    <w:basedOn w:val="Normale"/>
    <w:next w:val="Normale"/>
    <w:autoRedefine/>
    <w:uiPriority w:val="39"/>
    <w:semiHidden/>
    <w:unhideWhenUsed/>
    <w:rsid w:val="007115A4"/>
    <w:pPr>
      <w:spacing w:after="100"/>
      <w:ind w:left="220"/>
    </w:pPr>
  </w:style>
  <w:style w:type="paragraph" w:styleId="Sommario3">
    <w:name w:val="toc 3"/>
    <w:basedOn w:val="Normale"/>
    <w:next w:val="Normale"/>
    <w:autoRedefine/>
    <w:uiPriority w:val="39"/>
    <w:semiHidden/>
    <w:unhideWhenUsed/>
    <w:rsid w:val="007115A4"/>
    <w:pPr>
      <w:spacing w:after="100"/>
      <w:ind w:left="440"/>
    </w:pPr>
  </w:style>
  <w:style w:type="paragraph" w:styleId="Sommario4">
    <w:name w:val="toc 4"/>
    <w:basedOn w:val="Normale"/>
    <w:next w:val="Normale"/>
    <w:autoRedefine/>
    <w:uiPriority w:val="39"/>
    <w:semiHidden/>
    <w:unhideWhenUsed/>
    <w:rsid w:val="007115A4"/>
    <w:pPr>
      <w:spacing w:after="100"/>
      <w:ind w:left="660"/>
    </w:pPr>
  </w:style>
  <w:style w:type="paragraph" w:styleId="Sommario5">
    <w:name w:val="toc 5"/>
    <w:basedOn w:val="Normale"/>
    <w:next w:val="Normale"/>
    <w:autoRedefine/>
    <w:uiPriority w:val="39"/>
    <w:semiHidden/>
    <w:unhideWhenUsed/>
    <w:rsid w:val="007115A4"/>
    <w:pPr>
      <w:spacing w:after="100"/>
      <w:ind w:left="880"/>
    </w:pPr>
  </w:style>
  <w:style w:type="paragraph" w:styleId="Sommario6">
    <w:name w:val="toc 6"/>
    <w:basedOn w:val="Normale"/>
    <w:next w:val="Normale"/>
    <w:autoRedefine/>
    <w:uiPriority w:val="39"/>
    <w:semiHidden/>
    <w:unhideWhenUsed/>
    <w:rsid w:val="007115A4"/>
    <w:pPr>
      <w:spacing w:after="100"/>
      <w:ind w:left="1100"/>
    </w:pPr>
  </w:style>
  <w:style w:type="paragraph" w:styleId="Sommario7">
    <w:name w:val="toc 7"/>
    <w:basedOn w:val="Normale"/>
    <w:next w:val="Normale"/>
    <w:autoRedefine/>
    <w:uiPriority w:val="39"/>
    <w:semiHidden/>
    <w:unhideWhenUsed/>
    <w:rsid w:val="007115A4"/>
    <w:pPr>
      <w:spacing w:after="100"/>
      <w:ind w:left="1320"/>
    </w:pPr>
  </w:style>
  <w:style w:type="paragraph" w:styleId="Sommario8">
    <w:name w:val="toc 8"/>
    <w:basedOn w:val="Normale"/>
    <w:next w:val="Normale"/>
    <w:autoRedefine/>
    <w:uiPriority w:val="39"/>
    <w:semiHidden/>
    <w:unhideWhenUsed/>
    <w:rsid w:val="007115A4"/>
    <w:pPr>
      <w:spacing w:after="100"/>
      <w:ind w:left="1540"/>
    </w:pPr>
  </w:style>
  <w:style w:type="paragraph" w:styleId="Titolosommario">
    <w:name w:val="TOC Heading"/>
    <w:basedOn w:val="Titolo1"/>
    <w:next w:val="Normale"/>
    <w:uiPriority w:val="39"/>
    <w:semiHidden/>
    <w:unhideWhenUsed/>
    <w:qFormat/>
    <w:rsid w:val="007115A4"/>
    <w:pPr>
      <w:outlineLvl w:val="9"/>
    </w:pPr>
    <w:rPr>
      <w:color w:val="2E74B5" w:themeColor="accent1" w:themeShade="BF"/>
    </w:rPr>
  </w:style>
  <w:style w:type="table" w:styleId="Tabellaprofessionale">
    <w:name w:val="Table Professional"/>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lencomedio1">
    <w:name w:val="Medium List 1"/>
    <w:basedOn w:val="Tabellanormale"/>
    <w:uiPriority w:val="65"/>
    <w:semiHidden/>
    <w:unhideWhenUsed/>
    <w:rsid w:val="007115A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7115A4"/>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Elencomedio1-Colore2">
    <w:name w:val="Medium List 1 Accent 2"/>
    <w:basedOn w:val="Tabellanormale"/>
    <w:uiPriority w:val="65"/>
    <w:semiHidden/>
    <w:unhideWhenUsed/>
    <w:rsid w:val="007115A4"/>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Elencomedio1-Colore3">
    <w:name w:val="Medium List 1 Accent 3"/>
    <w:basedOn w:val="Tabellanormale"/>
    <w:uiPriority w:val="65"/>
    <w:semiHidden/>
    <w:unhideWhenUsed/>
    <w:rsid w:val="007115A4"/>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Elencomedio1-Colore4">
    <w:name w:val="Medium List 1 Accent 4"/>
    <w:basedOn w:val="Tabellanormale"/>
    <w:uiPriority w:val="65"/>
    <w:semiHidden/>
    <w:unhideWhenUsed/>
    <w:rsid w:val="007115A4"/>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Elencomedio1-Colore5">
    <w:name w:val="Medium List 1 Accent 5"/>
    <w:basedOn w:val="Tabellanormale"/>
    <w:uiPriority w:val="65"/>
    <w:semiHidden/>
    <w:unhideWhenUsed/>
    <w:rsid w:val="007115A4"/>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Elencomedio1-Colore6">
    <w:name w:val="Medium List 1 Accent 6"/>
    <w:basedOn w:val="Tabellanormale"/>
    <w:uiPriority w:val="65"/>
    <w:semiHidden/>
    <w:unhideWhenUsed/>
    <w:rsid w:val="007115A4"/>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Elencomedio2">
    <w:name w:val="Medium List 2"/>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fondomedio1">
    <w:name w:val="Medium Shading 1"/>
    <w:basedOn w:val="Tabellanormale"/>
    <w:uiPriority w:val="63"/>
    <w:semiHidden/>
    <w:unhideWhenUsed/>
    <w:rsid w:val="007115A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7115A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semiHidden/>
    <w:unhideWhenUsed/>
    <w:rsid w:val="007115A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semiHidden/>
    <w:unhideWhenUsed/>
    <w:rsid w:val="007115A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semiHidden/>
    <w:unhideWhenUsed/>
    <w:rsid w:val="007115A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semiHidden/>
    <w:unhideWhenUsed/>
    <w:rsid w:val="007115A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semiHidden/>
    <w:unhideWhenUsed/>
    <w:rsid w:val="007115A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1">
    <w:name w:val="Medium Shading 2 Accent 1"/>
    <w:basedOn w:val="Tabellanormale"/>
    <w:uiPriority w:val="64"/>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2">
    <w:name w:val="Medium Shading 2 Accent 2"/>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3">
    <w:name w:val="Medium Shading 2 Accent 3"/>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4">
    <w:name w:val="Medium Shading 2 Accent 4"/>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5">
    <w:name w:val="Medium Shading 2 Accent 5"/>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6">
    <w:name w:val="Medium Shading 2 Accent 6"/>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gliamedia1">
    <w:name w:val="Medium Grid 1"/>
    <w:basedOn w:val="Tabellanormale"/>
    <w:uiPriority w:val="67"/>
    <w:semiHidden/>
    <w:unhideWhenUsed/>
    <w:rsid w:val="007115A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semiHidden/>
    <w:unhideWhenUsed/>
    <w:rsid w:val="007115A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media1-Colore2">
    <w:name w:val="Medium Grid 1 Accent 2"/>
    <w:basedOn w:val="Tabellanormale"/>
    <w:uiPriority w:val="67"/>
    <w:semiHidden/>
    <w:unhideWhenUsed/>
    <w:rsid w:val="007115A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media1-Colore3">
    <w:name w:val="Medium Grid 1 Accent 3"/>
    <w:basedOn w:val="Tabellanormale"/>
    <w:uiPriority w:val="67"/>
    <w:semiHidden/>
    <w:unhideWhenUsed/>
    <w:rsid w:val="007115A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media1-Colore4">
    <w:name w:val="Medium Grid 1 Accent 4"/>
    <w:basedOn w:val="Tabellanormale"/>
    <w:uiPriority w:val="67"/>
    <w:semiHidden/>
    <w:unhideWhenUsed/>
    <w:rsid w:val="007115A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media1-Colore5">
    <w:name w:val="Medium Grid 1 Accent 5"/>
    <w:basedOn w:val="Tabellanormale"/>
    <w:uiPriority w:val="67"/>
    <w:semiHidden/>
    <w:unhideWhenUsed/>
    <w:rsid w:val="007115A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gliamedia1-Colore6">
    <w:name w:val="Medium Grid 1 Accent 6"/>
    <w:basedOn w:val="Tabellanormale"/>
    <w:uiPriority w:val="67"/>
    <w:semiHidden/>
    <w:unhideWhenUsed/>
    <w:rsid w:val="007115A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gliamedia2">
    <w:name w:val="Medium Grid 2"/>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gliamedia3-Colore2">
    <w:name w:val="Medium Grid 3 Accent 2"/>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gliamedia3-Colore3">
    <w:name w:val="Medium Grid 3 Accent 3"/>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gliamedia3-Colore4">
    <w:name w:val="Medium Grid 3 Accent 4"/>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gliamedia3-Colore5">
    <w:name w:val="Medium Grid 3 Accent 5"/>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gliamedia3-Colore6">
    <w:name w:val="Medium Grid 3 Accent 6"/>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fia">
    <w:name w:val="Bibliography"/>
    <w:basedOn w:val="Normale"/>
    <w:next w:val="Normale"/>
    <w:uiPriority w:val="37"/>
    <w:semiHidden/>
    <w:unhideWhenUsed/>
    <w:rsid w:val="007115A4"/>
  </w:style>
  <w:style w:type="character" w:customStyle="1" w:styleId="Hashtag1">
    <w:name w:val="Hashtag1"/>
    <w:basedOn w:val="Carpredefinitoparagrafo"/>
    <w:uiPriority w:val="99"/>
    <w:semiHidden/>
    <w:unhideWhenUsed/>
    <w:rsid w:val="007115A4"/>
    <w:rPr>
      <w:rFonts w:ascii="Calibri" w:hAnsi="Calibri" w:cs="Calibri"/>
      <w:color w:val="2B579A"/>
      <w:shd w:val="clear" w:color="auto" w:fill="E1DFDD"/>
    </w:rPr>
  </w:style>
  <w:style w:type="paragraph" w:styleId="Intestazionemessaggio">
    <w:name w:val="Message Header"/>
    <w:basedOn w:val="Normale"/>
    <w:link w:val="IntestazionemessaggioCarattere"/>
    <w:uiPriority w:val="99"/>
    <w:semiHidden/>
    <w:unhideWhenUsed/>
    <w:rsid w:val="007115A4"/>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heme="majorEastAsia" w:hAnsi="Calibri Light" w:cs="Calibri Light"/>
      <w:sz w:val="24"/>
      <w:szCs w:val="24"/>
    </w:rPr>
  </w:style>
  <w:style w:type="character" w:customStyle="1" w:styleId="IntestazionemessaggioCarattere">
    <w:name w:val="Intestazione messaggio Carattere"/>
    <w:basedOn w:val="Carpredefinitoparagrafo"/>
    <w:link w:val="Intestazionemessaggio"/>
    <w:uiPriority w:val="99"/>
    <w:semiHidden/>
    <w:rsid w:val="007115A4"/>
    <w:rPr>
      <w:rFonts w:ascii="Calibri Light" w:eastAsiaTheme="majorEastAsia" w:hAnsi="Calibri Light" w:cs="Calibri Light"/>
      <w:sz w:val="24"/>
      <w:szCs w:val="24"/>
      <w:shd w:val="pct20" w:color="auto" w:fill="auto"/>
    </w:rPr>
  </w:style>
  <w:style w:type="table" w:styleId="Tabellaelegante">
    <w:name w:val="Table Elegant"/>
    <w:basedOn w:val="Tabellanormale"/>
    <w:uiPriority w:val="99"/>
    <w:semiHidden/>
    <w:unhideWhenUsed/>
    <w:rsid w:val="007115A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lenco">
    <w:name w:val="List"/>
    <w:basedOn w:val="Normale"/>
    <w:uiPriority w:val="99"/>
    <w:semiHidden/>
    <w:unhideWhenUsed/>
    <w:rsid w:val="007115A4"/>
    <w:pPr>
      <w:ind w:left="360" w:hanging="360"/>
      <w:contextualSpacing/>
    </w:pPr>
  </w:style>
  <w:style w:type="paragraph" w:styleId="Elenco2">
    <w:name w:val="List 2"/>
    <w:basedOn w:val="Normale"/>
    <w:uiPriority w:val="99"/>
    <w:semiHidden/>
    <w:unhideWhenUsed/>
    <w:rsid w:val="007115A4"/>
    <w:pPr>
      <w:ind w:left="720" w:hanging="360"/>
      <w:contextualSpacing/>
    </w:pPr>
  </w:style>
  <w:style w:type="paragraph" w:styleId="Elenco3">
    <w:name w:val="List 3"/>
    <w:basedOn w:val="Normale"/>
    <w:uiPriority w:val="99"/>
    <w:semiHidden/>
    <w:unhideWhenUsed/>
    <w:rsid w:val="007115A4"/>
    <w:pPr>
      <w:ind w:left="1080" w:hanging="360"/>
      <w:contextualSpacing/>
    </w:pPr>
  </w:style>
  <w:style w:type="paragraph" w:styleId="Elenco4">
    <w:name w:val="List 4"/>
    <w:basedOn w:val="Normale"/>
    <w:uiPriority w:val="99"/>
    <w:semiHidden/>
    <w:unhideWhenUsed/>
    <w:rsid w:val="007115A4"/>
    <w:pPr>
      <w:ind w:left="1440" w:hanging="360"/>
      <w:contextualSpacing/>
    </w:pPr>
  </w:style>
  <w:style w:type="paragraph" w:styleId="Elenco5">
    <w:name w:val="List 5"/>
    <w:basedOn w:val="Normale"/>
    <w:uiPriority w:val="99"/>
    <w:semiHidden/>
    <w:unhideWhenUsed/>
    <w:rsid w:val="007115A4"/>
    <w:pPr>
      <w:ind w:left="1800" w:hanging="360"/>
      <w:contextualSpacing/>
    </w:pPr>
  </w:style>
  <w:style w:type="table" w:styleId="Elencotabella1">
    <w:name w:val="Table List 1"/>
    <w:basedOn w:val="Tabellanormale"/>
    <w:uiPriority w:val="99"/>
    <w:semiHidden/>
    <w:unhideWhenUsed/>
    <w:rsid w:val="007115A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2">
    <w:name w:val="Table List 2"/>
    <w:basedOn w:val="Tabellanormale"/>
    <w:uiPriority w:val="99"/>
    <w:semiHidden/>
    <w:unhideWhenUsed/>
    <w:rsid w:val="007115A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3">
    <w:name w:val="Table List 3"/>
    <w:basedOn w:val="Tabellanormale"/>
    <w:uiPriority w:val="99"/>
    <w:semiHidden/>
    <w:unhideWhenUsed/>
    <w:rsid w:val="007115A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Elencotabella4">
    <w:name w:val="Table List 4"/>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Elencotabella5">
    <w:name w:val="Table List 5"/>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Elencotabella6">
    <w:name w:val="Table List 6"/>
    <w:basedOn w:val="Tabellanormale"/>
    <w:uiPriority w:val="99"/>
    <w:semiHidden/>
    <w:unhideWhenUsed/>
    <w:rsid w:val="007115A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Elencotabella7">
    <w:name w:val="Table List 7"/>
    <w:basedOn w:val="Tabellanormale"/>
    <w:uiPriority w:val="99"/>
    <w:semiHidden/>
    <w:unhideWhenUsed/>
    <w:rsid w:val="007115A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Elencotabella8">
    <w:name w:val="Table List 8"/>
    <w:basedOn w:val="Tabellanormale"/>
    <w:uiPriority w:val="99"/>
    <w:semiHidden/>
    <w:unhideWhenUsed/>
    <w:rsid w:val="007115A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Elencocontinua">
    <w:name w:val="List Continue"/>
    <w:basedOn w:val="Normale"/>
    <w:uiPriority w:val="99"/>
    <w:semiHidden/>
    <w:unhideWhenUsed/>
    <w:rsid w:val="007115A4"/>
    <w:pPr>
      <w:spacing w:after="120"/>
      <w:ind w:left="360"/>
      <w:contextualSpacing/>
    </w:pPr>
  </w:style>
  <w:style w:type="paragraph" w:styleId="Elencocontinua2">
    <w:name w:val="List Continue 2"/>
    <w:basedOn w:val="Normale"/>
    <w:uiPriority w:val="99"/>
    <w:semiHidden/>
    <w:unhideWhenUsed/>
    <w:rsid w:val="007115A4"/>
    <w:pPr>
      <w:spacing w:after="120"/>
      <w:ind w:left="720"/>
      <w:contextualSpacing/>
    </w:pPr>
  </w:style>
  <w:style w:type="paragraph" w:styleId="Elencocontinua3">
    <w:name w:val="List Continue 3"/>
    <w:basedOn w:val="Normale"/>
    <w:uiPriority w:val="99"/>
    <w:semiHidden/>
    <w:unhideWhenUsed/>
    <w:rsid w:val="007115A4"/>
    <w:pPr>
      <w:spacing w:after="120"/>
      <w:ind w:left="1080"/>
      <w:contextualSpacing/>
    </w:pPr>
  </w:style>
  <w:style w:type="paragraph" w:styleId="Elencocontinua4">
    <w:name w:val="List Continue 4"/>
    <w:basedOn w:val="Normale"/>
    <w:uiPriority w:val="99"/>
    <w:semiHidden/>
    <w:unhideWhenUsed/>
    <w:rsid w:val="007115A4"/>
    <w:pPr>
      <w:spacing w:after="120"/>
      <w:ind w:left="1440"/>
      <w:contextualSpacing/>
    </w:pPr>
  </w:style>
  <w:style w:type="paragraph" w:styleId="Elencocontinua5">
    <w:name w:val="List Continue 5"/>
    <w:basedOn w:val="Normale"/>
    <w:uiPriority w:val="99"/>
    <w:semiHidden/>
    <w:unhideWhenUsed/>
    <w:rsid w:val="007115A4"/>
    <w:pPr>
      <w:spacing w:after="120"/>
      <w:ind w:left="1800"/>
      <w:contextualSpacing/>
    </w:pPr>
  </w:style>
  <w:style w:type="paragraph" w:styleId="Paragrafoelenco">
    <w:name w:val="List Paragraph"/>
    <w:basedOn w:val="Normale"/>
    <w:uiPriority w:val="34"/>
    <w:unhideWhenUsed/>
    <w:qFormat/>
    <w:rsid w:val="007115A4"/>
    <w:pPr>
      <w:ind w:left="720"/>
      <w:contextualSpacing/>
    </w:pPr>
  </w:style>
  <w:style w:type="paragraph" w:styleId="Numeroelenco">
    <w:name w:val="List Number"/>
    <w:basedOn w:val="Normale"/>
    <w:uiPriority w:val="99"/>
    <w:semiHidden/>
    <w:unhideWhenUsed/>
    <w:rsid w:val="007115A4"/>
    <w:pPr>
      <w:numPr>
        <w:numId w:val="13"/>
      </w:numPr>
      <w:contextualSpacing/>
    </w:pPr>
  </w:style>
  <w:style w:type="paragraph" w:styleId="Numeroelenco2">
    <w:name w:val="List Number 2"/>
    <w:basedOn w:val="Normale"/>
    <w:uiPriority w:val="99"/>
    <w:semiHidden/>
    <w:unhideWhenUsed/>
    <w:rsid w:val="007115A4"/>
    <w:pPr>
      <w:numPr>
        <w:numId w:val="14"/>
      </w:numPr>
      <w:contextualSpacing/>
    </w:pPr>
  </w:style>
  <w:style w:type="paragraph" w:styleId="Numeroelenco3">
    <w:name w:val="List Number 3"/>
    <w:basedOn w:val="Normale"/>
    <w:uiPriority w:val="99"/>
    <w:semiHidden/>
    <w:unhideWhenUsed/>
    <w:rsid w:val="007115A4"/>
    <w:pPr>
      <w:numPr>
        <w:numId w:val="15"/>
      </w:numPr>
      <w:contextualSpacing/>
    </w:pPr>
  </w:style>
  <w:style w:type="paragraph" w:styleId="Numeroelenco4">
    <w:name w:val="List Number 4"/>
    <w:basedOn w:val="Normale"/>
    <w:uiPriority w:val="99"/>
    <w:semiHidden/>
    <w:unhideWhenUsed/>
    <w:rsid w:val="007115A4"/>
    <w:pPr>
      <w:numPr>
        <w:numId w:val="16"/>
      </w:numPr>
      <w:contextualSpacing/>
    </w:pPr>
  </w:style>
  <w:style w:type="paragraph" w:styleId="Numeroelenco5">
    <w:name w:val="List Number 5"/>
    <w:basedOn w:val="Normale"/>
    <w:uiPriority w:val="99"/>
    <w:semiHidden/>
    <w:unhideWhenUsed/>
    <w:rsid w:val="007115A4"/>
    <w:pPr>
      <w:numPr>
        <w:numId w:val="17"/>
      </w:numPr>
      <w:contextualSpacing/>
    </w:pPr>
  </w:style>
  <w:style w:type="paragraph" w:styleId="Puntoelenco">
    <w:name w:val="List Bullet"/>
    <w:basedOn w:val="Normale"/>
    <w:uiPriority w:val="99"/>
    <w:semiHidden/>
    <w:unhideWhenUsed/>
    <w:rsid w:val="007115A4"/>
    <w:pPr>
      <w:numPr>
        <w:numId w:val="8"/>
      </w:numPr>
      <w:contextualSpacing/>
    </w:pPr>
  </w:style>
  <w:style w:type="paragraph" w:styleId="Puntoelenco2">
    <w:name w:val="List Bullet 2"/>
    <w:basedOn w:val="Normale"/>
    <w:uiPriority w:val="99"/>
    <w:semiHidden/>
    <w:unhideWhenUsed/>
    <w:rsid w:val="007115A4"/>
    <w:pPr>
      <w:numPr>
        <w:numId w:val="9"/>
      </w:numPr>
      <w:contextualSpacing/>
    </w:pPr>
  </w:style>
  <w:style w:type="paragraph" w:styleId="Puntoelenco3">
    <w:name w:val="List Bullet 3"/>
    <w:basedOn w:val="Normale"/>
    <w:uiPriority w:val="99"/>
    <w:semiHidden/>
    <w:unhideWhenUsed/>
    <w:rsid w:val="007115A4"/>
    <w:pPr>
      <w:numPr>
        <w:numId w:val="10"/>
      </w:numPr>
      <w:contextualSpacing/>
    </w:pPr>
  </w:style>
  <w:style w:type="paragraph" w:styleId="Puntoelenco4">
    <w:name w:val="List Bullet 4"/>
    <w:basedOn w:val="Normale"/>
    <w:uiPriority w:val="99"/>
    <w:semiHidden/>
    <w:unhideWhenUsed/>
    <w:rsid w:val="007115A4"/>
    <w:pPr>
      <w:numPr>
        <w:numId w:val="11"/>
      </w:numPr>
      <w:contextualSpacing/>
    </w:pPr>
  </w:style>
  <w:style w:type="paragraph" w:styleId="Puntoelenco5">
    <w:name w:val="List Bullet 5"/>
    <w:basedOn w:val="Normale"/>
    <w:uiPriority w:val="99"/>
    <w:semiHidden/>
    <w:unhideWhenUsed/>
    <w:rsid w:val="007115A4"/>
    <w:pPr>
      <w:numPr>
        <w:numId w:val="12"/>
      </w:numPr>
      <w:contextualSpacing/>
    </w:pPr>
  </w:style>
  <w:style w:type="table" w:styleId="Tabellaclassica1">
    <w:name w:val="Table Classic 1"/>
    <w:basedOn w:val="Tabellanormale"/>
    <w:uiPriority w:val="99"/>
    <w:semiHidden/>
    <w:unhideWhenUsed/>
    <w:rsid w:val="007115A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lassica2">
    <w:name w:val="Table Classic 2"/>
    <w:basedOn w:val="Tabellanormale"/>
    <w:uiPriority w:val="99"/>
    <w:semiHidden/>
    <w:unhideWhenUsed/>
    <w:rsid w:val="007115A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aclassica3">
    <w:name w:val="Table Classic 3"/>
    <w:basedOn w:val="Tabellanormale"/>
    <w:uiPriority w:val="99"/>
    <w:semiHidden/>
    <w:unhideWhenUsed/>
    <w:rsid w:val="007115A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aclassica4">
    <w:name w:val="Table Classic 4"/>
    <w:basedOn w:val="Tabellanormale"/>
    <w:uiPriority w:val="99"/>
    <w:semiHidden/>
    <w:unhideWhenUsed/>
    <w:rsid w:val="007115A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Indicedellefigure">
    <w:name w:val="table of figures"/>
    <w:basedOn w:val="Normale"/>
    <w:next w:val="Normale"/>
    <w:uiPriority w:val="99"/>
    <w:semiHidden/>
    <w:unhideWhenUsed/>
    <w:rsid w:val="007115A4"/>
  </w:style>
  <w:style w:type="character" w:styleId="Rimandonotadichiusura">
    <w:name w:val="endnote reference"/>
    <w:basedOn w:val="Carpredefinitoparagrafo"/>
    <w:uiPriority w:val="99"/>
    <w:semiHidden/>
    <w:unhideWhenUsed/>
    <w:rsid w:val="007115A4"/>
    <w:rPr>
      <w:rFonts w:ascii="Calibri" w:hAnsi="Calibri" w:cs="Calibri"/>
      <w:vertAlign w:val="superscript"/>
    </w:rPr>
  </w:style>
  <w:style w:type="paragraph" w:styleId="Indicefonti">
    <w:name w:val="table of authorities"/>
    <w:basedOn w:val="Normale"/>
    <w:next w:val="Normale"/>
    <w:uiPriority w:val="99"/>
    <w:semiHidden/>
    <w:unhideWhenUsed/>
    <w:rsid w:val="007115A4"/>
    <w:pPr>
      <w:ind w:left="220" w:hanging="220"/>
    </w:pPr>
  </w:style>
  <w:style w:type="paragraph" w:styleId="Titoloindicefonti">
    <w:name w:val="toa heading"/>
    <w:basedOn w:val="Normale"/>
    <w:next w:val="Normale"/>
    <w:uiPriority w:val="99"/>
    <w:semiHidden/>
    <w:unhideWhenUsed/>
    <w:rsid w:val="007115A4"/>
    <w:pPr>
      <w:spacing w:before="120"/>
    </w:pPr>
    <w:rPr>
      <w:rFonts w:ascii="Calibri Light" w:eastAsiaTheme="majorEastAsia" w:hAnsi="Calibri Light" w:cs="Calibri Light"/>
      <w:b/>
      <w:bCs/>
      <w:sz w:val="24"/>
      <w:szCs w:val="24"/>
    </w:rPr>
  </w:style>
  <w:style w:type="table" w:styleId="Elencoacolori">
    <w:name w:val="Colorful List"/>
    <w:basedOn w:val="Tabellanormale"/>
    <w:uiPriority w:val="72"/>
    <w:semiHidden/>
    <w:unhideWhenUsed/>
    <w:rsid w:val="007115A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semiHidden/>
    <w:unhideWhenUsed/>
    <w:rsid w:val="007115A4"/>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Elencoacolori-Colore2">
    <w:name w:val="Colorful List Accent 2"/>
    <w:basedOn w:val="Tabellanormale"/>
    <w:uiPriority w:val="72"/>
    <w:semiHidden/>
    <w:unhideWhenUsed/>
    <w:rsid w:val="007115A4"/>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Elencoacolori-Colore3">
    <w:name w:val="Colorful List Accent 3"/>
    <w:basedOn w:val="Tabellanormale"/>
    <w:uiPriority w:val="72"/>
    <w:semiHidden/>
    <w:unhideWhenUsed/>
    <w:rsid w:val="007115A4"/>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Elencoacolori-Colore4">
    <w:name w:val="Colorful List Accent 4"/>
    <w:basedOn w:val="Tabellanormale"/>
    <w:uiPriority w:val="72"/>
    <w:semiHidden/>
    <w:unhideWhenUsed/>
    <w:rsid w:val="007115A4"/>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Elencoacolori-Colore5">
    <w:name w:val="Colorful List Accent 5"/>
    <w:basedOn w:val="Tabellanormale"/>
    <w:uiPriority w:val="72"/>
    <w:semiHidden/>
    <w:unhideWhenUsed/>
    <w:rsid w:val="007115A4"/>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Elencoacolori-Colore6">
    <w:name w:val="Colorful List Accent 6"/>
    <w:basedOn w:val="Tabellanormale"/>
    <w:uiPriority w:val="72"/>
    <w:rsid w:val="007115A4"/>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ellaacolori1">
    <w:name w:val="Table Colorful 1"/>
    <w:basedOn w:val="Tabellanormale"/>
    <w:uiPriority w:val="99"/>
    <w:semiHidden/>
    <w:unhideWhenUsed/>
    <w:rsid w:val="007115A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aacolori2">
    <w:name w:val="Table Colorful 2"/>
    <w:basedOn w:val="Tabellanormale"/>
    <w:uiPriority w:val="99"/>
    <w:semiHidden/>
    <w:unhideWhenUsed/>
    <w:rsid w:val="007115A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aacolori3">
    <w:name w:val="Table Colorful 3"/>
    <w:basedOn w:val="Tabellanormale"/>
    <w:uiPriority w:val="99"/>
    <w:semiHidden/>
    <w:unhideWhenUsed/>
    <w:rsid w:val="007115A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fondoacolori">
    <w:name w:val="Colorful Shading"/>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semiHidden/>
    <w:unhideWhenUsed/>
    <w:rsid w:val="007115A4"/>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fondoacolori-Colore4">
    <w:name w:val="Colorful Shading Accent 4"/>
    <w:basedOn w:val="Tabellanormale"/>
    <w:uiPriority w:val="71"/>
    <w:semiHidden/>
    <w:unhideWhenUsed/>
    <w:rsid w:val="007115A4"/>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semiHidden/>
    <w:unhideWhenUsed/>
    <w:rsid w:val="007115A4"/>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7115A4"/>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Grigliaacolori">
    <w:name w:val="Colorful Grid"/>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acolori-Colore2">
    <w:name w:val="Colorful Grid Accent 2"/>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acolori-Colore3">
    <w:name w:val="Colorful Grid Accent 3"/>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acolori-Colore4">
    <w:name w:val="Colorful Grid Accent 4"/>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acolori-Colore5">
    <w:name w:val="Colorful Grid Accent 5"/>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gliaacolori-Colore6">
    <w:name w:val="Colorful Grid Accent 6"/>
    <w:basedOn w:val="Tabellanormale"/>
    <w:uiPriority w:val="73"/>
    <w:rsid w:val="007115A4"/>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Indirizzodestinatario">
    <w:name w:val="envelope address"/>
    <w:basedOn w:val="Normale"/>
    <w:uiPriority w:val="99"/>
    <w:semiHidden/>
    <w:unhideWhenUsed/>
    <w:rsid w:val="007115A4"/>
    <w:pPr>
      <w:framePr w:w="7920" w:h="1980" w:hRule="exact" w:hSpace="180" w:wrap="auto" w:hAnchor="page" w:xAlign="center" w:yAlign="bottom"/>
      <w:ind w:left="2880"/>
    </w:pPr>
    <w:rPr>
      <w:rFonts w:ascii="Calibri Light" w:eastAsiaTheme="majorEastAsia" w:hAnsi="Calibri Light" w:cs="Calibri Light"/>
      <w:sz w:val="24"/>
      <w:szCs w:val="24"/>
    </w:rPr>
  </w:style>
  <w:style w:type="numbering" w:styleId="ArticoloSezione">
    <w:name w:val="Outline List 3"/>
    <w:basedOn w:val="Nessunelenco"/>
    <w:uiPriority w:val="99"/>
    <w:semiHidden/>
    <w:unhideWhenUsed/>
    <w:rsid w:val="007115A4"/>
    <w:pPr>
      <w:numPr>
        <w:numId w:val="26"/>
      </w:numPr>
    </w:pPr>
  </w:style>
  <w:style w:type="table" w:customStyle="1" w:styleId="Tabellasemplice-11">
    <w:name w:val="Tabella semplice - 11"/>
    <w:basedOn w:val="Tabellanormale"/>
    <w:uiPriority w:val="41"/>
    <w:rsid w:val="007115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21">
    <w:name w:val="Tabella semplice - 21"/>
    <w:basedOn w:val="Tabellanormale"/>
    <w:uiPriority w:val="42"/>
    <w:rsid w:val="007115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lasemplice-31">
    <w:name w:val="Tabella semplice - 31"/>
    <w:basedOn w:val="Tabellanormale"/>
    <w:uiPriority w:val="43"/>
    <w:rsid w:val="007115A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lasemplice41">
    <w:name w:val="Tabella semplice 41"/>
    <w:basedOn w:val="Tabellanormale"/>
    <w:uiPriority w:val="44"/>
    <w:rsid w:val="007115A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51">
    <w:name w:val="Tabella semplice 51"/>
    <w:basedOn w:val="Tabellanormale"/>
    <w:uiPriority w:val="45"/>
    <w:rsid w:val="007115A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essunaspaziatura">
    <w:name w:val="No Spacing"/>
    <w:uiPriority w:val="1"/>
    <w:qFormat/>
    <w:rsid w:val="007115A4"/>
    <w:rPr>
      <w:rFonts w:ascii="Calibri" w:hAnsi="Calibri" w:cs="Calibri"/>
    </w:rPr>
  </w:style>
  <w:style w:type="paragraph" w:styleId="Data">
    <w:name w:val="Date"/>
    <w:basedOn w:val="Normale"/>
    <w:next w:val="Normale"/>
    <w:link w:val="DataCarattere"/>
    <w:uiPriority w:val="99"/>
    <w:semiHidden/>
    <w:unhideWhenUsed/>
    <w:rsid w:val="007115A4"/>
  </w:style>
  <w:style w:type="character" w:customStyle="1" w:styleId="DataCarattere">
    <w:name w:val="Data Carattere"/>
    <w:basedOn w:val="Carpredefinitoparagrafo"/>
    <w:link w:val="Data"/>
    <w:uiPriority w:val="99"/>
    <w:semiHidden/>
    <w:rsid w:val="007115A4"/>
    <w:rPr>
      <w:rFonts w:ascii="Calibri" w:hAnsi="Calibri" w:cs="Calibri"/>
    </w:rPr>
  </w:style>
  <w:style w:type="paragraph" w:styleId="NormaleWeb">
    <w:name w:val="Normal (Web)"/>
    <w:basedOn w:val="Normale"/>
    <w:uiPriority w:val="99"/>
    <w:semiHidden/>
    <w:unhideWhenUsed/>
    <w:rsid w:val="007115A4"/>
    <w:rPr>
      <w:rFonts w:ascii="Times New Roman" w:hAnsi="Times New Roman" w:cs="Times New Roman"/>
      <w:sz w:val="24"/>
      <w:szCs w:val="24"/>
    </w:rPr>
  </w:style>
  <w:style w:type="character" w:customStyle="1" w:styleId="Collegamentoipertestualeintelligente1">
    <w:name w:val="Collegamento ipertestuale intelligente1"/>
    <w:basedOn w:val="Carpredefinitoparagrafo"/>
    <w:uiPriority w:val="99"/>
    <w:semiHidden/>
    <w:unhideWhenUsed/>
    <w:rsid w:val="007115A4"/>
    <w:rPr>
      <w:rFonts w:ascii="Calibri" w:hAnsi="Calibri" w:cs="Calibri"/>
      <w:u w:val="dotted"/>
    </w:rPr>
  </w:style>
  <w:style w:type="character" w:customStyle="1" w:styleId="Menzionenonrisolta1">
    <w:name w:val="Menzione non risolta1"/>
    <w:basedOn w:val="Carpredefinitoparagrafo"/>
    <w:uiPriority w:val="99"/>
    <w:semiHidden/>
    <w:unhideWhenUsed/>
    <w:rsid w:val="007115A4"/>
    <w:rPr>
      <w:rFonts w:ascii="Calibri" w:hAnsi="Calibri" w:cs="Calibri"/>
      <w:color w:val="605E5C"/>
      <w:shd w:val="clear" w:color="auto" w:fill="E1DFDD"/>
    </w:rPr>
  </w:style>
  <w:style w:type="paragraph" w:styleId="Corpotesto">
    <w:name w:val="Body Text"/>
    <w:basedOn w:val="Normale"/>
    <w:link w:val="CorpotestoCarattere"/>
    <w:uiPriority w:val="99"/>
    <w:semiHidden/>
    <w:unhideWhenUsed/>
    <w:rsid w:val="007115A4"/>
    <w:pPr>
      <w:spacing w:after="120"/>
    </w:pPr>
  </w:style>
  <w:style w:type="character" w:customStyle="1" w:styleId="CorpotestoCarattere">
    <w:name w:val="Corpo testo Carattere"/>
    <w:basedOn w:val="Carpredefinitoparagrafo"/>
    <w:link w:val="Corpotesto"/>
    <w:uiPriority w:val="99"/>
    <w:semiHidden/>
    <w:rsid w:val="007115A4"/>
    <w:rPr>
      <w:rFonts w:ascii="Calibri" w:hAnsi="Calibri" w:cs="Calibri"/>
    </w:rPr>
  </w:style>
  <w:style w:type="paragraph" w:styleId="Corpodeltesto2">
    <w:name w:val="Body Text 2"/>
    <w:basedOn w:val="Normale"/>
    <w:link w:val="Corpodeltesto2Carattere"/>
    <w:uiPriority w:val="99"/>
    <w:semiHidden/>
    <w:unhideWhenUsed/>
    <w:rsid w:val="007115A4"/>
    <w:pPr>
      <w:spacing w:after="120" w:line="480" w:lineRule="auto"/>
    </w:pPr>
  </w:style>
  <w:style w:type="character" w:customStyle="1" w:styleId="Corpodeltesto2Carattere">
    <w:name w:val="Corpo del testo 2 Carattere"/>
    <w:basedOn w:val="Carpredefinitoparagrafo"/>
    <w:link w:val="Corpodeltesto2"/>
    <w:uiPriority w:val="99"/>
    <w:semiHidden/>
    <w:rsid w:val="007115A4"/>
    <w:rPr>
      <w:rFonts w:ascii="Calibri" w:hAnsi="Calibri" w:cs="Calibri"/>
    </w:rPr>
  </w:style>
  <w:style w:type="paragraph" w:styleId="Rientrocorpodeltesto">
    <w:name w:val="Body Text Indent"/>
    <w:basedOn w:val="Normale"/>
    <w:link w:val="RientrocorpodeltestoCarattere"/>
    <w:uiPriority w:val="99"/>
    <w:semiHidden/>
    <w:unhideWhenUsed/>
    <w:rsid w:val="007115A4"/>
    <w:pPr>
      <w:spacing w:after="120"/>
      <w:ind w:left="360"/>
    </w:pPr>
  </w:style>
  <w:style w:type="character" w:customStyle="1" w:styleId="RientrocorpodeltestoCarattere">
    <w:name w:val="Rientro corpo del testo Carattere"/>
    <w:basedOn w:val="Carpredefinitoparagrafo"/>
    <w:link w:val="Rientrocorpodeltesto"/>
    <w:uiPriority w:val="99"/>
    <w:semiHidden/>
    <w:rsid w:val="007115A4"/>
    <w:rPr>
      <w:rFonts w:ascii="Calibri" w:hAnsi="Calibri" w:cs="Calibri"/>
    </w:rPr>
  </w:style>
  <w:style w:type="paragraph" w:styleId="Rientrocorpodeltesto2">
    <w:name w:val="Body Text Indent 2"/>
    <w:basedOn w:val="Normale"/>
    <w:link w:val="Rientrocorpodeltesto2Carattere"/>
    <w:uiPriority w:val="99"/>
    <w:semiHidden/>
    <w:unhideWhenUsed/>
    <w:rsid w:val="007115A4"/>
    <w:pPr>
      <w:spacing w:after="120" w:line="480" w:lineRule="auto"/>
      <w:ind w:left="360"/>
    </w:pPr>
  </w:style>
  <w:style w:type="character" w:customStyle="1" w:styleId="Rientrocorpodeltesto2Carattere">
    <w:name w:val="Rientro corpo del testo 2 Carattere"/>
    <w:basedOn w:val="Carpredefinitoparagrafo"/>
    <w:link w:val="Rientrocorpodeltesto2"/>
    <w:uiPriority w:val="99"/>
    <w:semiHidden/>
    <w:rsid w:val="007115A4"/>
    <w:rPr>
      <w:rFonts w:ascii="Calibri" w:hAnsi="Calibri" w:cs="Calibri"/>
    </w:rPr>
  </w:style>
  <w:style w:type="paragraph" w:styleId="Primorientrocorpodeltesto">
    <w:name w:val="Body Text First Indent"/>
    <w:basedOn w:val="Corpotesto"/>
    <w:link w:val="PrimorientrocorpodeltestoCarattere"/>
    <w:uiPriority w:val="99"/>
    <w:semiHidden/>
    <w:unhideWhenUsed/>
    <w:rsid w:val="007115A4"/>
    <w:pPr>
      <w:spacing w:after="0"/>
      <w:ind w:firstLine="360"/>
    </w:pPr>
  </w:style>
  <w:style w:type="character" w:customStyle="1" w:styleId="PrimorientrocorpodeltestoCarattere">
    <w:name w:val="Primo rientro corpo del testo Carattere"/>
    <w:basedOn w:val="CorpotestoCarattere"/>
    <w:link w:val="Primorientrocorpodeltesto"/>
    <w:uiPriority w:val="99"/>
    <w:semiHidden/>
    <w:rsid w:val="007115A4"/>
    <w:rPr>
      <w:rFonts w:ascii="Calibri" w:hAnsi="Calibri" w:cs="Calibri"/>
    </w:rPr>
  </w:style>
  <w:style w:type="paragraph" w:styleId="Primorientrocorpodeltesto2">
    <w:name w:val="Body Text First Indent 2"/>
    <w:basedOn w:val="Rientrocorpodeltesto"/>
    <w:link w:val="Primorientrocorpodeltesto2Carattere"/>
    <w:uiPriority w:val="99"/>
    <w:semiHidden/>
    <w:unhideWhenUsed/>
    <w:rsid w:val="007115A4"/>
    <w:pPr>
      <w:spacing w:after="0"/>
      <w:ind w:firstLine="360"/>
    </w:pPr>
  </w:style>
  <w:style w:type="character" w:customStyle="1" w:styleId="Primorientrocorpodeltesto2Carattere">
    <w:name w:val="Primo rientro corpo del testo 2 Carattere"/>
    <w:basedOn w:val="RientrocorpodeltestoCarattere"/>
    <w:link w:val="Primorientrocorpodeltesto2"/>
    <w:uiPriority w:val="99"/>
    <w:semiHidden/>
    <w:rsid w:val="007115A4"/>
    <w:rPr>
      <w:rFonts w:ascii="Calibri" w:hAnsi="Calibri" w:cs="Calibri"/>
    </w:rPr>
  </w:style>
  <w:style w:type="paragraph" w:styleId="Rientronormale">
    <w:name w:val="Normal Indent"/>
    <w:basedOn w:val="Normale"/>
    <w:uiPriority w:val="99"/>
    <w:semiHidden/>
    <w:unhideWhenUsed/>
    <w:rsid w:val="007115A4"/>
    <w:pPr>
      <w:ind w:left="720"/>
    </w:pPr>
  </w:style>
  <w:style w:type="paragraph" w:styleId="Intestazionenota">
    <w:name w:val="Note Heading"/>
    <w:basedOn w:val="Normale"/>
    <w:next w:val="Normale"/>
    <w:link w:val="IntestazionenotaCarattere"/>
    <w:uiPriority w:val="99"/>
    <w:semiHidden/>
    <w:unhideWhenUsed/>
    <w:rsid w:val="007115A4"/>
  </w:style>
  <w:style w:type="character" w:customStyle="1" w:styleId="IntestazionenotaCarattere">
    <w:name w:val="Intestazione nota Carattere"/>
    <w:basedOn w:val="Carpredefinitoparagrafo"/>
    <w:link w:val="Intestazionenota"/>
    <w:uiPriority w:val="99"/>
    <w:semiHidden/>
    <w:rsid w:val="007115A4"/>
    <w:rPr>
      <w:rFonts w:ascii="Calibri" w:hAnsi="Calibri" w:cs="Calibri"/>
    </w:rPr>
  </w:style>
  <w:style w:type="table" w:styleId="Tabellacontemporanea">
    <w:name w:val="Table Contemporary"/>
    <w:basedOn w:val="Tabellanormale"/>
    <w:uiPriority w:val="99"/>
    <w:semiHidden/>
    <w:unhideWhenUsed/>
    <w:rsid w:val="007115A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Elencochiaro">
    <w:name w:val="Light List"/>
    <w:basedOn w:val="Tabellanormale"/>
    <w:uiPriority w:val="61"/>
    <w:semiHidden/>
    <w:unhideWhenUsed/>
    <w:rsid w:val="007115A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semiHidden/>
    <w:unhideWhenUsed/>
    <w:rsid w:val="007115A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Elencochiaro-Colore2">
    <w:name w:val="Light List Accent 2"/>
    <w:basedOn w:val="Tabellanormale"/>
    <w:uiPriority w:val="61"/>
    <w:semiHidden/>
    <w:unhideWhenUsed/>
    <w:rsid w:val="007115A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Elencochiaro-Colore3">
    <w:name w:val="Light List Accent 3"/>
    <w:basedOn w:val="Tabellanormale"/>
    <w:uiPriority w:val="61"/>
    <w:semiHidden/>
    <w:unhideWhenUsed/>
    <w:rsid w:val="007115A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lencochiaro-Colore4">
    <w:name w:val="Light List Accent 4"/>
    <w:basedOn w:val="Tabellanormale"/>
    <w:uiPriority w:val="61"/>
    <w:semiHidden/>
    <w:unhideWhenUsed/>
    <w:rsid w:val="007115A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Elencochiaro-Colore5">
    <w:name w:val="Light List Accent 5"/>
    <w:basedOn w:val="Tabellanormale"/>
    <w:uiPriority w:val="61"/>
    <w:semiHidden/>
    <w:unhideWhenUsed/>
    <w:rsid w:val="007115A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Elencochiaro-Colore6">
    <w:name w:val="Light List Accent 6"/>
    <w:basedOn w:val="Tabellanormale"/>
    <w:uiPriority w:val="61"/>
    <w:semiHidden/>
    <w:unhideWhenUsed/>
    <w:rsid w:val="007115A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fondochiaro">
    <w:name w:val="Light Shading"/>
    <w:basedOn w:val="Tabellanormale"/>
    <w:uiPriority w:val="60"/>
    <w:semiHidden/>
    <w:unhideWhenUsed/>
    <w:rsid w:val="007115A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semiHidden/>
    <w:unhideWhenUsed/>
    <w:rsid w:val="007115A4"/>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fondochiaro-Colore2">
    <w:name w:val="Light Shading Accent 2"/>
    <w:basedOn w:val="Tabellanormale"/>
    <w:uiPriority w:val="60"/>
    <w:semiHidden/>
    <w:unhideWhenUsed/>
    <w:rsid w:val="007115A4"/>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fondochiaro-Colore3">
    <w:name w:val="Light Shading Accent 3"/>
    <w:basedOn w:val="Tabellanormale"/>
    <w:uiPriority w:val="60"/>
    <w:semiHidden/>
    <w:unhideWhenUsed/>
    <w:rsid w:val="007115A4"/>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fondochiaro-Colore4">
    <w:name w:val="Light Shading Accent 4"/>
    <w:basedOn w:val="Tabellanormale"/>
    <w:uiPriority w:val="60"/>
    <w:semiHidden/>
    <w:unhideWhenUsed/>
    <w:rsid w:val="007115A4"/>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fondochiaro-Colore5">
    <w:name w:val="Light Shading Accent 5"/>
    <w:basedOn w:val="Tabellanormale"/>
    <w:uiPriority w:val="60"/>
    <w:semiHidden/>
    <w:unhideWhenUsed/>
    <w:rsid w:val="007115A4"/>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fondochiaro-Colore6">
    <w:name w:val="Light Shading Accent 6"/>
    <w:basedOn w:val="Tabellanormale"/>
    <w:uiPriority w:val="60"/>
    <w:semiHidden/>
    <w:unhideWhenUsed/>
    <w:rsid w:val="007115A4"/>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Grigliachiara">
    <w:name w:val="Light Grid"/>
    <w:basedOn w:val="Tabellanormale"/>
    <w:uiPriority w:val="62"/>
    <w:semiHidden/>
    <w:unhideWhenUsed/>
    <w:rsid w:val="007115A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7115A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gliachiara-Colore2">
    <w:name w:val="Light Grid Accent 2"/>
    <w:basedOn w:val="Tabellanormale"/>
    <w:uiPriority w:val="62"/>
    <w:semiHidden/>
    <w:unhideWhenUsed/>
    <w:rsid w:val="007115A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gliachiara-Colore3">
    <w:name w:val="Light Grid Accent 3"/>
    <w:basedOn w:val="Tabellanormale"/>
    <w:uiPriority w:val="62"/>
    <w:semiHidden/>
    <w:unhideWhenUsed/>
    <w:rsid w:val="007115A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gliachiara-Colore4">
    <w:name w:val="Light Grid Accent 4"/>
    <w:basedOn w:val="Tabellanormale"/>
    <w:uiPriority w:val="62"/>
    <w:semiHidden/>
    <w:unhideWhenUsed/>
    <w:rsid w:val="007115A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gliachiara-Colore5">
    <w:name w:val="Light Grid Accent 5"/>
    <w:basedOn w:val="Tabellanormale"/>
    <w:uiPriority w:val="62"/>
    <w:semiHidden/>
    <w:unhideWhenUsed/>
    <w:rsid w:val="007115A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gliachiara-Colore6">
    <w:name w:val="Light Grid Accent 6"/>
    <w:basedOn w:val="Tabellanormale"/>
    <w:uiPriority w:val="62"/>
    <w:semiHidden/>
    <w:unhideWhenUsed/>
    <w:rsid w:val="007115A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Elencoscuro">
    <w:name w:val="Dark List"/>
    <w:basedOn w:val="Tabellanormale"/>
    <w:uiPriority w:val="70"/>
    <w:semiHidden/>
    <w:unhideWhenUsed/>
    <w:rsid w:val="007115A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semiHidden/>
    <w:unhideWhenUsed/>
    <w:rsid w:val="007115A4"/>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Elencoscuro-Colore2">
    <w:name w:val="Dark List Accent 2"/>
    <w:basedOn w:val="Tabellanormale"/>
    <w:uiPriority w:val="70"/>
    <w:semiHidden/>
    <w:unhideWhenUsed/>
    <w:rsid w:val="007115A4"/>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Elencoscuro-Colore3">
    <w:name w:val="Dark List Accent 3"/>
    <w:basedOn w:val="Tabellanormale"/>
    <w:uiPriority w:val="70"/>
    <w:semiHidden/>
    <w:unhideWhenUsed/>
    <w:rsid w:val="007115A4"/>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Elencoscuro-Colore4">
    <w:name w:val="Dark List Accent 4"/>
    <w:basedOn w:val="Tabellanormale"/>
    <w:uiPriority w:val="70"/>
    <w:semiHidden/>
    <w:unhideWhenUsed/>
    <w:rsid w:val="007115A4"/>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Elencoscuro-Colore5">
    <w:name w:val="Dark List Accent 5"/>
    <w:basedOn w:val="Tabellanormale"/>
    <w:uiPriority w:val="70"/>
    <w:semiHidden/>
    <w:unhideWhenUsed/>
    <w:rsid w:val="007115A4"/>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Elencoscuro-Colore6">
    <w:name w:val="Dark List Accent 6"/>
    <w:basedOn w:val="Tabellanormale"/>
    <w:uiPriority w:val="70"/>
    <w:rsid w:val="007115A4"/>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Tabellaelenco1chiara1">
    <w:name w:val="Tabella elenco 1 chiara1"/>
    <w:basedOn w:val="Tabellanormale"/>
    <w:uiPriority w:val="46"/>
    <w:rsid w:val="007115A4"/>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1chiara-colore11">
    <w:name w:val="Tabella elenco 1 chiara - colore 11"/>
    <w:basedOn w:val="Tabellanormale"/>
    <w:uiPriority w:val="46"/>
    <w:rsid w:val="007115A4"/>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1chiara-colore21">
    <w:name w:val="Tabella elenco 1 chiara - colore 21"/>
    <w:basedOn w:val="Tabellanormale"/>
    <w:uiPriority w:val="46"/>
    <w:rsid w:val="007115A4"/>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1chiara-colore31">
    <w:name w:val="Tabella elenco 1 chiara - colore 31"/>
    <w:basedOn w:val="Tabellanormale"/>
    <w:uiPriority w:val="46"/>
    <w:rsid w:val="007115A4"/>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1chiara-colore41">
    <w:name w:val="Tabella elenco 1 chiara - colore 41"/>
    <w:basedOn w:val="Tabellanormale"/>
    <w:uiPriority w:val="46"/>
    <w:rsid w:val="007115A4"/>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1chiara-colore51">
    <w:name w:val="Tabella elenco 1 chiara - colore 51"/>
    <w:basedOn w:val="Tabellanormale"/>
    <w:uiPriority w:val="46"/>
    <w:rsid w:val="007115A4"/>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1chiara-colore61">
    <w:name w:val="Tabella elenco 1 chiara - colore 61"/>
    <w:basedOn w:val="Tabellanormale"/>
    <w:uiPriority w:val="46"/>
    <w:rsid w:val="007115A4"/>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21">
    <w:name w:val="Tabella elenco 21"/>
    <w:basedOn w:val="Tabellanormale"/>
    <w:uiPriority w:val="47"/>
    <w:rsid w:val="007115A4"/>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2-colore11">
    <w:name w:val="Tabella elenco 2 - colore 11"/>
    <w:basedOn w:val="Tabellanormale"/>
    <w:uiPriority w:val="47"/>
    <w:rsid w:val="007115A4"/>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2-colore21">
    <w:name w:val="Tabella elenco 2 - colore 21"/>
    <w:basedOn w:val="Tabellanormale"/>
    <w:uiPriority w:val="47"/>
    <w:rsid w:val="007115A4"/>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2-colore31">
    <w:name w:val="Tabella elenco 2 - colore 31"/>
    <w:basedOn w:val="Tabellanormale"/>
    <w:uiPriority w:val="47"/>
    <w:rsid w:val="007115A4"/>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2-colore41">
    <w:name w:val="Tabella elenco 2 - colore 41"/>
    <w:basedOn w:val="Tabellanormale"/>
    <w:uiPriority w:val="47"/>
    <w:rsid w:val="007115A4"/>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2-colore51">
    <w:name w:val="Tabella elenco 2 - colore 51"/>
    <w:basedOn w:val="Tabellanormale"/>
    <w:uiPriority w:val="47"/>
    <w:rsid w:val="007115A4"/>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2-colore61">
    <w:name w:val="Tabella elenco 2 - colore 61"/>
    <w:basedOn w:val="Tabellanormale"/>
    <w:uiPriority w:val="47"/>
    <w:rsid w:val="007115A4"/>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Elencotab31">
    <w:name w:val="Elenco tab. 31"/>
    <w:basedOn w:val="Tabellanormale"/>
    <w:uiPriority w:val="48"/>
    <w:rsid w:val="007115A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laelenco3-colore11">
    <w:name w:val="Tabella elenco 3 - colore 11"/>
    <w:basedOn w:val="Tabellanormale"/>
    <w:uiPriority w:val="48"/>
    <w:rsid w:val="007115A4"/>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Tabellaelenco3-colore21">
    <w:name w:val="Tabella elenco 3 - colore 21"/>
    <w:basedOn w:val="Tabellanormale"/>
    <w:uiPriority w:val="48"/>
    <w:rsid w:val="007115A4"/>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Tabellaelenco3-colore31">
    <w:name w:val="Tabella elenco 3 - colore 31"/>
    <w:basedOn w:val="Tabellanormale"/>
    <w:uiPriority w:val="48"/>
    <w:rsid w:val="007115A4"/>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Tabellaelenco3-colore41">
    <w:name w:val="Tabella elenco 3 - colore 41"/>
    <w:basedOn w:val="Tabellanormale"/>
    <w:uiPriority w:val="48"/>
    <w:rsid w:val="007115A4"/>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Tabellaelenco3-colore51">
    <w:name w:val="Tabella elenco 3 - colore 51"/>
    <w:basedOn w:val="Tabellanormale"/>
    <w:uiPriority w:val="48"/>
    <w:rsid w:val="007115A4"/>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Tabellaelenco3-colore61">
    <w:name w:val="Tabella elenco 3 - colore 61"/>
    <w:basedOn w:val="Tabellanormale"/>
    <w:uiPriority w:val="48"/>
    <w:rsid w:val="007115A4"/>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Elencotab41">
    <w:name w:val="Elenco tab. 41"/>
    <w:basedOn w:val="Tabellanormale"/>
    <w:uiPriority w:val="49"/>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4-colore11">
    <w:name w:val="Tabella elenco 4 - colore 11"/>
    <w:basedOn w:val="Tabellanormale"/>
    <w:uiPriority w:val="49"/>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4-colore21">
    <w:name w:val="Tabella elenco 4 - colore 21"/>
    <w:basedOn w:val="Tabellanormale"/>
    <w:uiPriority w:val="49"/>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4-colore31">
    <w:name w:val="Tabella elenco 4 - colore 31"/>
    <w:basedOn w:val="Tabellanormale"/>
    <w:uiPriority w:val="49"/>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4-colore41">
    <w:name w:val="Tabella elenco 4 - colore 41"/>
    <w:basedOn w:val="Tabellanormale"/>
    <w:uiPriority w:val="49"/>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4-colore51">
    <w:name w:val="Tabella elenco 4 - colore 51"/>
    <w:basedOn w:val="Tabellanormale"/>
    <w:uiPriority w:val="49"/>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4-colore61">
    <w:name w:val="Tabella elenco 4 - colore 61"/>
    <w:basedOn w:val="Tabellanormale"/>
    <w:uiPriority w:val="49"/>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5scura1">
    <w:name w:val="Tabella elenco 5 scura1"/>
    <w:basedOn w:val="Tabellanormale"/>
    <w:uiPriority w:val="50"/>
    <w:rsid w:val="007115A4"/>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11">
    <w:name w:val="Tabella elenco 5 scura - colore 11"/>
    <w:basedOn w:val="Tabellanormale"/>
    <w:uiPriority w:val="50"/>
    <w:rsid w:val="007115A4"/>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21">
    <w:name w:val="Tabella elenco 5 scura - colore 21"/>
    <w:basedOn w:val="Tabellanormale"/>
    <w:uiPriority w:val="50"/>
    <w:rsid w:val="007115A4"/>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31">
    <w:name w:val="Tabella elenco 5 scura - colore 31"/>
    <w:basedOn w:val="Tabellanormale"/>
    <w:uiPriority w:val="50"/>
    <w:rsid w:val="007115A4"/>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41">
    <w:name w:val="Tabella elenco 5 scura - colore 41"/>
    <w:basedOn w:val="Tabellanormale"/>
    <w:uiPriority w:val="50"/>
    <w:rsid w:val="007115A4"/>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51">
    <w:name w:val="Tabella elenco 5 scura - colore 51"/>
    <w:basedOn w:val="Tabellanormale"/>
    <w:uiPriority w:val="50"/>
    <w:rsid w:val="007115A4"/>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61">
    <w:name w:val="Tabella elenco 5 scura - colore 61"/>
    <w:basedOn w:val="Tabellanormale"/>
    <w:uiPriority w:val="50"/>
    <w:rsid w:val="007115A4"/>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6acolori1">
    <w:name w:val="Tabella elenco 6 a colori1"/>
    <w:basedOn w:val="Tabellanormale"/>
    <w:uiPriority w:val="51"/>
    <w:rsid w:val="007115A4"/>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6acolori-colore11">
    <w:name w:val="Tabella elenco 6 a colori - colore 11"/>
    <w:basedOn w:val="Tabellanormale"/>
    <w:uiPriority w:val="51"/>
    <w:rsid w:val="007115A4"/>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6acolori-colore21">
    <w:name w:val="Tabella elenco 6 a colori - colore 21"/>
    <w:basedOn w:val="Tabellanormale"/>
    <w:uiPriority w:val="51"/>
    <w:rsid w:val="007115A4"/>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6acolori-colore31">
    <w:name w:val="Tabella elenco 6 a colori - colore 31"/>
    <w:basedOn w:val="Tabellanormale"/>
    <w:uiPriority w:val="51"/>
    <w:rsid w:val="007115A4"/>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6acolori-colore41">
    <w:name w:val="Tabella elenco 6 a colori - colore 41"/>
    <w:basedOn w:val="Tabellanormale"/>
    <w:uiPriority w:val="51"/>
    <w:rsid w:val="007115A4"/>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6acolori-colore51">
    <w:name w:val="Tabella elenco 6 a colori - colore 51"/>
    <w:basedOn w:val="Tabellanormale"/>
    <w:uiPriority w:val="51"/>
    <w:rsid w:val="007115A4"/>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6acolori-colore61">
    <w:name w:val="Tabella elenco 6 a colori - colore 61"/>
    <w:basedOn w:val="Tabellanormale"/>
    <w:uiPriority w:val="51"/>
    <w:rsid w:val="007115A4"/>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7acolori1">
    <w:name w:val="Tabella elenco 7 a colori1"/>
    <w:basedOn w:val="Tabellanormale"/>
    <w:uiPriority w:val="52"/>
    <w:rsid w:val="007115A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11">
    <w:name w:val="Tabella elenco 7 a colori - colore 11"/>
    <w:basedOn w:val="Tabellanormale"/>
    <w:uiPriority w:val="52"/>
    <w:rsid w:val="007115A4"/>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21">
    <w:name w:val="Tabella elenco 7 a colori - colore 21"/>
    <w:basedOn w:val="Tabellanormale"/>
    <w:uiPriority w:val="52"/>
    <w:rsid w:val="007115A4"/>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31">
    <w:name w:val="Tabella elenco 7 a colori - colore 31"/>
    <w:basedOn w:val="Tabellanormale"/>
    <w:uiPriority w:val="52"/>
    <w:rsid w:val="007115A4"/>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41">
    <w:name w:val="Tabella elenco 7 a colori - colore 41"/>
    <w:basedOn w:val="Tabellanormale"/>
    <w:uiPriority w:val="52"/>
    <w:rsid w:val="007115A4"/>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51">
    <w:name w:val="Tabella elenco 7 a colori - colore 51"/>
    <w:basedOn w:val="Tabellanormale"/>
    <w:uiPriority w:val="52"/>
    <w:rsid w:val="007115A4"/>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61">
    <w:name w:val="Tabella elenco 7 a colori - colore 61"/>
    <w:basedOn w:val="Tabellanormale"/>
    <w:uiPriority w:val="52"/>
    <w:rsid w:val="007115A4"/>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ipostaelettronica">
    <w:name w:val="E-mail Signature"/>
    <w:basedOn w:val="Normale"/>
    <w:link w:val="FirmadipostaelettronicaCarattere"/>
    <w:uiPriority w:val="99"/>
    <w:semiHidden/>
    <w:unhideWhenUsed/>
    <w:rsid w:val="007115A4"/>
  </w:style>
  <w:style w:type="character" w:customStyle="1" w:styleId="FirmadipostaelettronicaCarattere">
    <w:name w:val="Firma di posta elettronica Carattere"/>
    <w:basedOn w:val="Carpredefinitoparagrafo"/>
    <w:link w:val="Firmadipostaelettronica"/>
    <w:uiPriority w:val="99"/>
    <w:semiHidden/>
    <w:rsid w:val="007115A4"/>
    <w:rPr>
      <w:rFonts w:ascii="Calibri" w:hAnsi="Calibri" w:cs="Calibri"/>
    </w:rPr>
  </w:style>
  <w:style w:type="paragraph" w:styleId="Formuladiapertura">
    <w:name w:val="Salutation"/>
    <w:basedOn w:val="Normale"/>
    <w:next w:val="Normale"/>
    <w:link w:val="FormuladiaperturaCarattere"/>
    <w:uiPriority w:val="99"/>
    <w:semiHidden/>
    <w:unhideWhenUsed/>
    <w:rsid w:val="007115A4"/>
  </w:style>
  <w:style w:type="character" w:customStyle="1" w:styleId="FormuladiaperturaCarattere">
    <w:name w:val="Formula di apertura Carattere"/>
    <w:basedOn w:val="Carpredefinitoparagrafo"/>
    <w:link w:val="Formuladiapertura"/>
    <w:uiPriority w:val="99"/>
    <w:semiHidden/>
    <w:rsid w:val="007115A4"/>
    <w:rPr>
      <w:rFonts w:ascii="Calibri" w:hAnsi="Calibri" w:cs="Calibri"/>
    </w:rPr>
  </w:style>
  <w:style w:type="table" w:styleId="Tabellacolonne1">
    <w:name w:val="Table Columns 1"/>
    <w:basedOn w:val="Tabellanormale"/>
    <w:uiPriority w:val="99"/>
    <w:semiHidden/>
    <w:unhideWhenUsed/>
    <w:rsid w:val="007115A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2">
    <w:name w:val="Table Columns 2"/>
    <w:basedOn w:val="Tabellanormale"/>
    <w:uiPriority w:val="99"/>
    <w:semiHidden/>
    <w:unhideWhenUsed/>
    <w:rsid w:val="007115A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3">
    <w:name w:val="Table Columns 3"/>
    <w:basedOn w:val="Tabellanormale"/>
    <w:uiPriority w:val="99"/>
    <w:semiHidden/>
    <w:unhideWhenUsed/>
    <w:rsid w:val="007115A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acolonne4">
    <w:name w:val="Table Columns 4"/>
    <w:basedOn w:val="Tabellanormale"/>
    <w:uiPriority w:val="99"/>
    <w:semiHidden/>
    <w:unhideWhenUsed/>
    <w:rsid w:val="007115A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acolonne5">
    <w:name w:val="Table Columns 5"/>
    <w:basedOn w:val="Tabellanormale"/>
    <w:uiPriority w:val="99"/>
    <w:semiHidden/>
    <w:unhideWhenUsed/>
    <w:rsid w:val="007115A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e"/>
    <w:link w:val="FirmaCarattere"/>
    <w:uiPriority w:val="99"/>
    <w:semiHidden/>
    <w:unhideWhenUsed/>
    <w:rsid w:val="007115A4"/>
    <w:pPr>
      <w:ind w:left="4320"/>
    </w:pPr>
  </w:style>
  <w:style w:type="character" w:customStyle="1" w:styleId="FirmaCarattere">
    <w:name w:val="Firma Carattere"/>
    <w:basedOn w:val="Carpredefinitoparagrafo"/>
    <w:link w:val="Firma"/>
    <w:uiPriority w:val="99"/>
    <w:semiHidden/>
    <w:rsid w:val="007115A4"/>
    <w:rPr>
      <w:rFonts w:ascii="Calibri" w:hAnsi="Calibri" w:cs="Calibri"/>
    </w:rPr>
  </w:style>
  <w:style w:type="table" w:styleId="Tabellasemplice1">
    <w:name w:val="Table Simple 1"/>
    <w:basedOn w:val="Tabellanormale"/>
    <w:uiPriority w:val="99"/>
    <w:semiHidden/>
    <w:unhideWhenUsed/>
    <w:rsid w:val="007115A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asemplice2">
    <w:name w:val="Table Simple 2"/>
    <w:basedOn w:val="Tabellanormale"/>
    <w:uiPriority w:val="99"/>
    <w:semiHidden/>
    <w:unhideWhenUsed/>
    <w:rsid w:val="007115A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asemplice3">
    <w:name w:val="Table Simple 3"/>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aconombreggiatura1">
    <w:name w:val="Table Subtle 1"/>
    <w:basedOn w:val="Tabellanormale"/>
    <w:uiPriority w:val="99"/>
    <w:semiHidden/>
    <w:unhideWhenUsed/>
    <w:rsid w:val="007115A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nombreggiatura2">
    <w:name w:val="Table Subtle 2"/>
    <w:basedOn w:val="Tabellanormale"/>
    <w:uiPriority w:val="99"/>
    <w:rsid w:val="007115A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ice1">
    <w:name w:val="index 1"/>
    <w:basedOn w:val="Normale"/>
    <w:next w:val="Normale"/>
    <w:autoRedefine/>
    <w:uiPriority w:val="99"/>
    <w:semiHidden/>
    <w:unhideWhenUsed/>
    <w:rsid w:val="007115A4"/>
    <w:pPr>
      <w:ind w:left="220" w:hanging="220"/>
    </w:pPr>
  </w:style>
  <w:style w:type="paragraph" w:styleId="Indice2">
    <w:name w:val="index 2"/>
    <w:basedOn w:val="Normale"/>
    <w:next w:val="Normale"/>
    <w:autoRedefine/>
    <w:uiPriority w:val="99"/>
    <w:semiHidden/>
    <w:unhideWhenUsed/>
    <w:rsid w:val="007115A4"/>
    <w:pPr>
      <w:ind w:left="440" w:hanging="220"/>
    </w:pPr>
  </w:style>
  <w:style w:type="paragraph" w:styleId="Indice3">
    <w:name w:val="index 3"/>
    <w:basedOn w:val="Normale"/>
    <w:next w:val="Normale"/>
    <w:autoRedefine/>
    <w:uiPriority w:val="99"/>
    <w:semiHidden/>
    <w:unhideWhenUsed/>
    <w:rsid w:val="007115A4"/>
    <w:pPr>
      <w:ind w:left="660" w:hanging="220"/>
    </w:pPr>
  </w:style>
  <w:style w:type="paragraph" w:styleId="Indice4">
    <w:name w:val="index 4"/>
    <w:basedOn w:val="Normale"/>
    <w:next w:val="Normale"/>
    <w:autoRedefine/>
    <w:uiPriority w:val="99"/>
    <w:semiHidden/>
    <w:unhideWhenUsed/>
    <w:rsid w:val="007115A4"/>
    <w:pPr>
      <w:ind w:left="880" w:hanging="220"/>
    </w:pPr>
  </w:style>
  <w:style w:type="paragraph" w:styleId="Indice5">
    <w:name w:val="index 5"/>
    <w:basedOn w:val="Normale"/>
    <w:next w:val="Normale"/>
    <w:autoRedefine/>
    <w:uiPriority w:val="99"/>
    <w:semiHidden/>
    <w:unhideWhenUsed/>
    <w:rsid w:val="007115A4"/>
    <w:pPr>
      <w:ind w:left="1100" w:hanging="220"/>
    </w:pPr>
  </w:style>
  <w:style w:type="paragraph" w:styleId="Indice6">
    <w:name w:val="index 6"/>
    <w:basedOn w:val="Normale"/>
    <w:next w:val="Normale"/>
    <w:autoRedefine/>
    <w:uiPriority w:val="99"/>
    <w:semiHidden/>
    <w:unhideWhenUsed/>
    <w:rsid w:val="007115A4"/>
    <w:pPr>
      <w:ind w:left="1320" w:hanging="220"/>
    </w:pPr>
  </w:style>
  <w:style w:type="paragraph" w:styleId="Indice7">
    <w:name w:val="index 7"/>
    <w:basedOn w:val="Normale"/>
    <w:next w:val="Normale"/>
    <w:autoRedefine/>
    <w:uiPriority w:val="99"/>
    <w:semiHidden/>
    <w:unhideWhenUsed/>
    <w:rsid w:val="007115A4"/>
    <w:pPr>
      <w:ind w:left="1540" w:hanging="220"/>
    </w:pPr>
  </w:style>
  <w:style w:type="paragraph" w:styleId="Indice8">
    <w:name w:val="index 8"/>
    <w:basedOn w:val="Normale"/>
    <w:next w:val="Normale"/>
    <w:autoRedefine/>
    <w:uiPriority w:val="99"/>
    <w:semiHidden/>
    <w:unhideWhenUsed/>
    <w:rsid w:val="007115A4"/>
    <w:pPr>
      <w:ind w:left="1760" w:hanging="220"/>
    </w:pPr>
  </w:style>
  <w:style w:type="paragraph" w:styleId="Indice9">
    <w:name w:val="index 9"/>
    <w:basedOn w:val="Normale"/>
    <w:next w:val="Normale"/>
    <w:autoRedefine/>
    <w:uiPriority w:val="99"/>
    <w:semiHidden/>
    <w:unhideWhenUsed/>
    <w:rsid w:val="007115A4"/>
    <w:pPr>
      <w:ind w:left="1980" w:hanging="220"/>
    </w:pPr>
  </w:style>
  <w:style w:type="paragraph" w:styleId="Titoloindice">
    <w:name w:val="index heading"/>
    <w:basedOn w:val="Normale"/>
    <w:next w:val="Indice1"/>
    <w:uiPriority w:val="99"/>
    <w:semiHidden/>
    <w:unhideWhenUsed/>
    <w:rsid w:val="007115A4"/>
    <w:rPr>
      <w:rFonts w:ascii="Calibri Light" w:eastAsiaTheme="majorEastAsia" w:hAnsi="Calibri Light" w:cs="Calibri Light"/>
      <w:b/>
      <w:bCs/>
    </w:rPr>
  </w:style>
  <w:style w:type="paragraph" w:styleId="Formuladichiusura">
    <w:name w:val="Closing"/>
    <w:basedOn w:val="Normale"/>
    <w:link w:val="FormuladichiusuraCarattere"/>
    <w:uiPriority w:val="99"/>
    <w:semiHidden/>
    <w:unhideWhenUsed/>
    <w:rsid w:val="007115A4"/>
    <w:pPr>
      <w:ind w:left="4320"/>
    </w:pPr>
  </w:style>
  <w:style w:type="character" w:customStyle="1" w:styleId="FormuladichiusuraCarattere">
    <w:name w:val="Formula di chiusura Carattere"/>
    <w:basedOn w:val="Carpredefinitoparagrafo"/>
    <w:link w:val="Formuladichiusura"/>
    <w:uiPriority w:val="99"/>
    <w:semiHidden/>
    <w:rsid w:val="007115A4"/>
    <w:rPr>
      <w:rFonts w:ascii="Calibri" w:hAnsi="Calibri" w:cs="Calibri"/>
    </w:rPr>
  </w:style>
  <w:style w:type="table" w:styleId="Grigliatabella">
    <w:name w:val="Table Grid"/>
    <w:basedOn w:val="Tabellanormale"/>
    <w:uiPriority w:val="39"/>
    <w:rsid w:val="00711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1">
    <w:name w:val="Table Grid 1"/>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gliatabella2">
    <w:name w:val="Table Grid 2"/>
    <w:basedOn w:val="Tabellanormale"/>
    <w:uiPriority w:val="99"/>
    <w:semiHidden/>
    <w:unhideWhenUsed/>
    <w:rsid w:val="007115A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3">
    <w:name w:val="Table Grid 3"/>
    <w:basedOn w:val="Tabellanormale"/>
    <w:uiPriority w:val="99"/>
    <w:semiHidden/>
    <w:unhideWhenUsed/>
    <w:rsid w:val="007115A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4">
    <w:name w:val="Table Grid 4"/>
    <w:basedOn w:val="Tabellanormale"/>
    <w:uiPriority w:val="99"/>
    <w:semiHidden/>
    <w:unhideWhenUsed/>
    <w:rsid w:val="007115A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gliatabella5">
    <w:name w:val="Table Grid 5"/>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6">
    <w:name w:val="Table Grid 6"/>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7">
    <w:name w:val="Table Grid 7"/>
    <w:basedOn w:val="Tabellanormale"/>
    <w:uiPriority w:val="99"/>
    <w:semiHidden/>
    <w:unhideWhenUsed/>
    <w:rsid w:val="007115A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8">
    <w:name w:val="Table Grid 8"/>
    <w:basedOn w:val="Tabellanormale"/>
    <w:uiPriority w:val="99"/>
    <w:semiHidden/>
    <w:unhideWhenUsed/>
    <w:rsid w:val="007115A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gliatabellachiara1">
    <w:name w:val="Griglia tabella chiara1"/>
    <w:basedOn w:val="Tabellanormale"/>
    <w:uiPriority w:val="40"/>
    <w:rsid w:val="007115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lagriglia1chiara1">
    <w:name w:val="Tabella griglia 1 chiara1"/>
    <w:basedOn w:val="Tabellanormale"/>
    <w:uiPriority w:val="46"/>
    <w:rsid w:val="007115A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ellagriglia1chiara-colore11">
    <w:name w:val="Tabella griglia 1 chiara - colore 11"/>
    <w:basedOn w:val="Tabellanormale"/>
    <w:uiPriority w:val="46"/>
    <w:rsid w:val="007115A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ellagriglia1chiara-colore21">
    <w:name w:val="Tabella griglia 1 chiara - colore 21"/>
    <w:basedOn w:val="Tabellanormale"/>
    <w:uiPriority w:val="46"/>
    <w:rsid w:val="007115A4"/>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Tabellagriglia1chiara-colore31">
    <w:name w:val="Tabella griglia 1 chiara - colore 31"/>
    <w:basedOn w:val="Tabellanormale"/>
    <w:uiPriority w:val="46"/>
    <w:rsid w:val="007115A4"/>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ellagriglia1chiara-colore41">
    <w:name w:val="Tabella griglia 1 chiara - colore 41"/>
    <w:basedOn w:val="Tabellanormale"/>
    <w:uiPriority w:val="46"/>
    <w:rsid w:val="007115A4"/>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Tabellagriglia1chiara-colore51">
    <w:name w:val="Tabella griglia 1 chiara - colore 51"/>
    <w:basedOn w:val="Tabellanormale"/>
    <w:uiPriority w:val="46"/>
    <w:rsid w:val="007115A4"/>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ellagriglia1chiara-colore61">
    <w:name w:val="Tabella griglia 1 chiara - colore 61"/>
    <w:basedOn w:val="Tabellanormale"/>
    <w:uiPriority w:val="46"/>
    <w:rsid w:val="007115A4"/>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ellagriglia21">
    <w:name w:val="Tabella griglia 21"/>
    <w:basedOn w:val="Tabellanormale"/>
    <w:uiPriority w:val="47"/>
    <w:rsid w:val="007115A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2-colore11">
    <w:name w:val="Tabella griglia 2 - colore 11"/>
    <w:basedOn w:val="Tabellanormale"/>
    <w:uiPriority w:val="47"/>
    <w:rsid w:val="007115A4"/>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2-colore21">
    <w:name w:val="Tabella griglia 2 - colore 21"/>
    <w:basedOn w:val="Tabellanormale"/>
    <w:uiPriority w:val="47"/>
    <w:rsid w:val="007115A4"/>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2-colore31">
    <w:name w:val="Tabella griglia 2 - colore 31"/>
    <w:basedOn w:val="Tabellanormale"/>
    <w:uiPriority w:val="47"/>
    <w:rsid w:val="007115A4"/>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2-colore41">
    <w:name w:val="Tabella griglia 2 - colore 41"/>
    <w:basedOn w:val="Tabellanormale"/>
    <w:uiPriority w:val="47"/>
    <w:rsid w:val="007115A4"/>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2-colore51">
    <w:name w:val="Tabella griglia 2 - colore 51"/>
    <w:basedOn w:val="Tabellanormale"/>
    <w:uiPriority w:val="47"/>
    <w:rsid w:val="007115A4"/>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2-colore61">
    <w:name w:val="Tabella griglia 2 - colore 61"/>
    <w:basedOn w:val="Tabellanormale"/>
    <w:uiPriority w:val="47"/>
    <w:rsid w:val="007115A4"/>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gliatab31">
    <w:name w:val="Griglia tab. 31"/>
    <w:basedOn w:val="Tabellanormale"/>
    <w:uiPriority w:val="48"/>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3-colore11">
    <w:name w:val="Tabella griglia 3 - colore 11"/>
    <w:basedOn w:val="Tabellanormale"/>
    <w:uiPriority w:val="48"/>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3-colore21">
    <w:name w:val="Tabella griglia 3 - colore 21"/>
    <w:basedOn w:val="Tabellanormale"/>
    <w:uiPriority w:val="48"/>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Tabellagriglia3-colore31">
    <w:name w:val="Tabella griglia 3 - colore 31"/>
    <w:basedOn w:val="Tabellanormale"/>
    <w:uiPriority w:val="48"/>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3-colore41">
    <w:name w:val="Tabella griglia 3 - colore 41"/>
    <w:basedOn w:val="Tabellanormale"/>
    <w:uiPriority w:val="48"/>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3-colore51">
    <w:name w:val="Tabella griglia 3 - colore 51"/>
    <w:basedOn w:val="Tabellanormale"/>
    <w:uiPriority w:val="48"/>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Tabellagriglia3-colore61">
    <w:name w:val="Tabella griglia 3 - colore 61"/>
    <w:basedOn w:val="Tabellanormale"/>
    <w:uiPriority w:val="48"/>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gliatab41">
    <w:name w:val="Griglia tab. 41"/>
    <w:basedOn w:val="Tabellanormale"/>
    <w:uiPriority w:val="49"/>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4-colore11">
    <w:name w:val="Tabella griglia 4 - colore 11"/>
    <w:basedOn w:val="Tabellanormale"/>
    <w:uiPriority w:val="49"/>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4-colore21">
    <w:name w:val="Tabella griglia 4 - colore 21"/>
    <w:basedOn w:val="Tabellanormale"/>
    <w:uiPriority w:val="49"/>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4-colore31">
    <w:name w:val="Tabella griglia 4 - colore 31"/>
    <w:basedOn w:val="Tabellanormale"/>
    <w:uiPriority w:val="49"/>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4-colore41">
    <w:name w:val="Tabella griglia 4 - colore 41"/>
    <w:basedOn w:val="Tabellanormale"/>
    <w:uiPriority w:val="49"/>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4-colore51">
    <w:name w:val="Tabella griglia 4 - colore 51"/>
    <w:basedOn w:val="Tabellanormale"/>
    <w:uiPriority w:val="49"/>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4-colore61">
    <w:name w:val="Tabella griglia 4 - colore 61"/>
    <w:basedOn w:val="Tabellanormale"/>
    <w:uiPriority w:val="49"/>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5scura1">
    <w:name w:val="Tabella griglia 5 scura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ellagriglia5scura-colore11">
    <w:name w:val="Tabella griglia 5 scura - colore 1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lagriglia5scura-colore21">
    <w:name w:val="Tabella griglia 5 scura - colore 2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ellagriglia5scura-colore31">
    <w:name w:val="Tabella griglia 5 scura - colore 3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ellagriglia5scura-colore41">
    <w:name w:val="Tabella griglia 5 scura - colore 4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Tabellagriglia5scura-colore51">
    <w:name w:val="Tabella griglia 5 scura - colore 5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ellagriglia5scura-colore61">
    <w:name w:val="Tabella griglia 5 scura - colore 6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Tabellagriglia6acolori1">
    <w:name w:val="Tabella griglia 6 a colori1"/>
    <w:basedOn w:val="Tabellanormale"/>
    <w:uiPriority w:val="51"/>
    <w:rsid w:val="007115A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6acolori-colore11">
    <w:name w:val="Tabella griglia 6 a colori - colore 11"/>
    <w:basedOn w:val="Tabellanormale"/>
    <w:uiPriority w:val="51"/>
    <w:rsid w:val="007115A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6acolori-colore21">
    <w:name w:val="Tabella griglia 6 a colori - colore 21"/>
    <w:basedOn w:val="Tabellanormale"/>
    <w:uiPriority w:val="51"/>
    <w:rsid w:val="007115A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6acolori-colore31">
    <w:name w:val="Tabella griglia 6 a colori - colore 31"/>
    <w:basedOn w:val="Tabellanormale"/>
    <w:uiPriority w:val="51"/>
    <w:rsid w:val="007115A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6acolori-colore41">
    <w:name w:val="Tabella griglia 6 a colori - colore 41"/>
    <w:basedOn w:val="Tabellanormale"/>
    <w:uiPriority w:val="51"/>
    <w:rsid w:val="007115A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6acolori-colore51">
    <w:name w:val="Tabella griglia 6 a colori - colore 51"/>
    <w:basedOn w:val="Tabellanormale"/>
    <w:uiPriority w:val="51"/>
    <w:rsid w:val="007115A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6acolori-colore61">
    <w:name w:val="Tabella griglia 6 a colori - colore 61"/>
    <w:basedOn w:val="Tabellanormale"/>
    <w:uiPriority w:val="51"/>
    <w:rsid w:val="007115A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7acolori1">
    <w:name w:val="Tabella griglia 7 a colori1"/>
    <w:basedOn w:val="Tabellanormale"/>
    <w:uiPriority w:val="52"/>
    <w:rsid w:val="007115A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7acolori-colore11">
    <w:name w:val="Tabella griglia 7 a colori - colore 11"/>
    <w:basedOn w:val="Tabellanormale"/>
    <w:uiPriority w:val="52"/>
    <w:rsid w:val="007115A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7acolori-colore21">
    <w:name w:val="Tabella griglia 7 a colori - colore 21"/>
    <w:basedOn w:val="Tabellanormale"/>
    <w:uiPriority w:val="52"/>
    <w:rsid w:val="007115A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Tabellagriglia7acolori-colore31">
    <w:name w:val="Tabella griglia 7 a colori - colore 31"/>
    <w:basedOn w:val="Tabellanormale"/>
    <w:uiPriority w:val="52"/>
    <w:rsid w:val="007115A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7acolori-colore41">
    <w:name w:val="Tabella griglia 7 a colori - colore 41"/>
    <w:basedOn w:val="Tabellanormale"/>
    <w:uiPriority w:val="52"/>
    <w:rsid w:val="007115A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7acolori-colore51">
    <w:name w:val="Tabella griglia 7 a colori - colore 51"/>
    <w:basedOn w:val="Tabellanormale"/>
    <w:uiPriority w:val="52"/>
    <w:rsid w:val="007115A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Tabellagriglia7acolori-colore61">
    <w:name w:val="Tabella griglia 7 a colori - colore 61"/>
    <w:basedOn w:val="Tabellanormale"/>
    <w:uiPriority w:val="52"/>
    <w:rsid w:val="007115A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ellaWeb1">
    <w:name w:val="Table Web 1"/>
    <w:basedOn w:val="Tabellanormale"/>
    <w:uiPriority w:val="99"/>
    <w:semiHidden/>
    <w:unhideWhenUsed/>
    <w:rsid w:val="007115A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2">
    <w:name w:val="Table Web 2"/>
    <w:basedOn w:val="Tabellanormale"/>
    <w:uiPriority w:val="99"/>
    <w:semiHidden/>
    <w:unhideWhenUsed/>
    <w:rsid w:val="007115A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3">
    <w:name w:val="Table Web 3"/>
    <w:basedOn w:val="Tabellanormale"/>
    <w:uiPriority w:val="99"/>
    <w:rsid w:val="007115A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imandonotaapidipagina">
    <w:name w:val="footnote reference"/>
    <w:basedOn w:val="Carpredefinitoparagrafo"/>
    <w:uiPriority w:val="99"/>
    <w:semiHidden/>
    <w:unhideWhenUsed/>
    <w:rsid w:val="007115A4"/>
    <w:rPr>
      <w:rFonts w:ascii="Calibri" w:hAnsi="Calibri" w:cs="Calibri"/>
      <w:vertAlign w:val="superscript"/>
    </w:rPr>
  </w:style>
  <w:style w:type="character" w:styleId="Numeroriga">
    <w:name w:val="line number"/>
    <w:basedOn w:val="Carpredefinitoparagrafo"/>
    <w:uiPriority w:val="99"/>
    <w:semiHidden/>
    <w:unhideWhenUsed/>
    <w:rsid w:val="007115A4"/>
    <w:rPr>
      <w:rFonts w:ascii="Calibri" w:hAnsi="Calibri" w:cs="Calibri"/>
    </w:rPr>
  </w:style>
  <w:style w:type="table" w:styleId="Tabellaeffetti3D1">
    <w:name w:val="Table 3D effects 1"/>
    <w:basedOn w:val="Tabellanormale"/>
    <w:uiPriority w:val="99"/>
    <w:semiHidden/>
    <w:unhideWhenUsed/>
    <w:rsid w:val="007115A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aeffetti3D2">
    <w:name w:val="Table 3D effects 2"/>
    <w:basedOn w:val="Tabellanormale"/>
    <w:uiPriority w:val="99"/>
    <w:semiHidden/>
    <w:unhideWhenUsed/>
    <w:rsid w:val="007115A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effetti3D3">
    <w:name w:val="Table 3D effects 3"/>
    <w:basedOn w:val="Tabellanormale"/>
    <w:uiPriority w:val="99"/>
    <w:semiHidden/>
    <w:unhideWhenUsed/>
    <w:rsid w:val="007115A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tema">
    <w:name w:val="Table Theme"/>
    <w:basedOn w:val="Tabellanormale"/>
    <w:uiPriority w:val="99"/>
    <w:semiHidden/>
    <w:unhideWhenUsed/>
    <w:rsid w:val="00711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uiPriority w:val="99"/>
    <w:semiHidden/>
    <w:unhideWhenUsed/>
    <w:rsid w:val="007115A4"/>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409459">
      <w:bodyDiv w:val="1"/>
      <w:marLeft w:val="0"/>
      <w:marRight w:val="0"/>
      <w:marTop w:val="0"/>
      <w:marBottom w:val="0"/>
      <w:divBdr>
        <w:top w:val="none" w:sz="0" w:space="0" w:color="auto"/>
        <w:left w:val="none" w:sz="0" w:space="0" w:color="auto"/>
        <w:bottom w:val="none" w:sz="0" w:space="0" w:color="auto"/>
        <w:right w:val="none" w:sz="0" w:space="0" w:color="auto"/>
      </w:divBdr>
    </w:div>
    <w:div w:id="234438298">
      <w:bodyDiv w:val="1"/>
      <w:marLeft w:val="0"/>
      <w:marRight w:val="0"/>
      <w:marTop w:val="0"/>
      <w:marBottom w:val="0"/>
      <w:divBdr>
        <w:top w:val="none" w:sz="0" w:space="0" w:color="auto"/>
        <w:left w:val="none" w:sz="0" w:space="0" w:color="auto"/>
        <w:bottom w:val="none" w:sz="0" w:space="0" w:color="auto"/>
        <w:right w:val="none" w:sz="0" w:space="0" w:color="auto"/>
      </w:divBdr>
    </w:div>
    <w:div w:id="715350070">
      <w:bodyDiv w:val="1"/>
      <w:marLeft w:val="0"/>
      <w:marRight w:val="0"/>
      <w:marTop w:val="0"/>
      <w:marBottom w:val="0"/>
      <w:divBdr>
        <w:top w:val="none" w:sz="0" w:space="0" w:color="auto"/>
        <w:left w:val="none" w:sz="0" w:space="0" w:color="auto"/>
        <w:bottom w:val="none" w:sz="0" w:space="0" w:color="auto"/>
        <w:right w:val="none" w:sz="0" w:space="0" w:color="auto"/>
      </w:divBdr>
    </w:div>
    <w:div w:id="791019830">
      <w:bodyDiv w:val="1"/>
      <w:marLeft w:val="0"/>
      <w:marRight w:val="0"/>
      <w:marTop w:val="0"/>
      <w:marBottom w:val="0"/>
      <w:divBdr>
        <w:top w:val="none" w:sz="0" w:space="0" w:color="auto"/>
        <w:left w:val="none" w:sz="0" w:space="0" w:color="auto"/>
        <w:bottom w:val="none" w:sz="0" w:space="0" w:color="auto"/>
        <w:right w:val="none" w:sz="0" w:space="0" w:color="auto"/>
      </w:divBdr>
      <w:divsChild>
        <w:div w:id="1780560694">
          <w:marLeft w:val="0"/>
          <w:marRight w:val="0"/>
          <w:marTop w:val="0"/>
          <w:marBottom w:val="0"/>
          <w:divBdr>
            <w:top w:val="none" w:sz="0" w:space="0" w:color="auto"/>
            <w:left w:val="none" w:sz="0" w:space="0" w:color="auto"/>
            <w:bottom w:val="none" w:sz="0" w:space="0" w:color="auto"/>
            <w:right w:val="none" w:sz="0" w:space="0" w:color="auto"/>
          </w:divBdr>
        </w:div>
      </w:divsChild>
    </w:div>
    <w:div w:id="832062248">
      <w:bodyDiv w:val="1"/>
      <w:marLeft w:val="0"/>
      <w:marRight w:val="0"/>
      <w:marTop w:val="0"/>
      <w:marBottom w:val="0"/>
      <w:divBdr>
        <w:top w:val="none" w:sz="0" w:space="0" w:color="auto"/>
        <w:left w:val="none" w:sz="0" w:space="0" w:color="auto"/>
        <w:bottom w:val="none" w:sz="0" w:space="0" w:color="auto"/>
        <w:right w:val="none" w:sz="0" w:space="0" w:color="auto"/>
      </w:divBdr>
    </w:div>
    <w:div w:id="1630893470">
      <w:bodyDiv w:val="1"/>
      <w:marLeft w:val="0"/>
      <w:marRight w:val="0"/>
      <w:marTop w:val="0"/>
      <w:marBottom w:val="0"/>
      <w:divBdr>
        <w:top w:val="none" w:sz="0" w:space="0" w:color="auto"/>
        <w:left w:val="none" w:sz="0" w:space="0" w:color="auto"/>
        <w:bottom w:val="none" w:sz="0" w:space="0" w:color="auto"/>
        <w:right w:val="none" w:sz="0" w:space="0" w:color="auto"/>
      </w:divBdr>
      <w:divsChild>
        <w:div w:id="1832866180">
          <w:marLeft w:val="0"/>
          <w:marRight w:val="0"/>
          <w:marTop w:val="0"/>
          <w:marBottom w:val="0"/>
          <w:divBdr>
            <w:top w:val="none" w:sz="0" w:space="0" w:color="auto"/>
            <w:left w:val="none" w:sz="0" w:space="0" w:color="auto"/>
            <w:bottom w:val="none" w:sz="0" w:space="0" w:color="auto"/>
            <w:right w:val="none" w:sz="0" w:space="0" w:color="auto"/>
          </w:divBdr>
        </w:div>
      </w:divsChild>
    </w:div>
    <w:div w:id="1939362679">
      <w:bodyDiv w:val="1"/>
      <w:marLeft w:val="0"/>
      <w:marRight w:val="0"/>
      <w:marTop w:val="0"/>
      <w:marBottom w:val="0"/>
      <w:divBdr>
        <w:top w:val="none" w:sz="0" w:space="0" w:color="auto"/>
        <w:left w:val="none" w:sz="0" w:space="0" w:color="auto"/>
        <w:bottom w:val="none" w:sz="0" w:space="0" w:color="auto"/>
        <w:right w:val="none" w:sz="0" w:space="0" w:color="auto"/>
      </w:divBdr>
    </w:div>
    <w:div w:id="199290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i\AppData\Local\Microsoft\Office\16.0\DTS\it-IT%7b02D39403-B695-49E4-92DB-705F8225AC92%7d\%7b4C5D7A65-67C4-4897-A458-23405A4A8E24%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9F0EF359-463A-4386-A7D5-362898897425}">
  <ds:schemaRefs>
    <ds:schemaRef ds:uri="http://schemas.openxmlformats.org/officeDocument/2006/bibliography"/>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{4C5D7A65-67C4-4897-A458-23405A4A8E24}tf02786999_win32</Template>
  <TotalTime>0</TotalTime>
  <Pages>3</Pages>
  <Words>1111</Words>
  <Characters>6669</Characters>
  <Application>Microsoft Office Word</Application>
  <DocSecurity>0</DocSecurity>
  <Lines>222</Lines>
  <Paragraphs>149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2023-03-30T08:29:00Z</dcterms:created>
  <dcterms:modified xsi:type="dcterms:W3CDTF">2026-04-15T11:04:00Z</dcterms:modified>
</cp:coreProperties>
</file>