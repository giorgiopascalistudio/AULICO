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70F044" w14:textId="54F850E2" w:rsidR="00EC7DB2" w:rsidRPr="00D00F18" w:rsidRDefault="00EC7DB2" w:rsidP="00D00F18"/>
    <w:sectPr w:rsidR="00EC7DB2" w:rsidRPr="00D00F18" w:rsidSect="00D23D1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276" w:right="1133" w:bottom="709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087A9D" w14:textId="77777777" w:rsidR="006075EC" w:rsidRDefault="006075EC" w:rsidP="007115A4">
      <w:r>
        <w:separator/>
      </w:r>
    </w:p>
  </w:endnote>
  <w:endnote w:type="continuationSeparator" w:id="0">
    <w:p w14:paraId="56A8F048" w14:textId="77777777" w:rsidR="006075EC" w:rsidRDefault="006075EC" w:rsidP="007115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C6B9B2" w14:textId="77777777" w:rsidR="00D23D1C" w:rsidRDefault="00D23D1C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719938" w14:textId="77777777" w:rsidR="00D23D1C" w:rsidRDefault="00D23D1C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54C020" w14:textId="77777777" w:rsidR="00D23D1C" w:rsidRDefault="00D23D1C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97D90EE" w14:textId="77777777" w:rsidR="006075EC" w:rsidRDefault="006075EC" w:rsidP="007115A4">
      <w:r>
        <w:separator/>
      </w:r>
    </w:p>
  </w:footnote>
  <w:footnote w:type="continuationSeparator" w:id="0">
    <w:p w14:paraId="772D9485" w14:textId="77777777" w:rsidR="006075EC" w:rsidRDefault="006075EC" w:rsidP="007115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76908D" w14:textId="46326BAB" w:rsidR="00B134E1" w:rsidRDefault="00B134E1">
    <w:pPr>
      <w:pStyle w:val="Intestazione"/>
    </w:pPr>
    <w:r>
      <w:rPr>
        <w:noProof/>
        <w:lang w:eastAsia="it-IT"/>
      </w:rPr>
      <w:drawing>
        <wp:anchor distT="0" distB="0" distL="114300" distR="114300" simplePos="0" relativeHeight="251659264" behindDoc="1" locked="0" layoutInCell="1" allowOverlap="1" wp14:anchorId="2A76C0DE" wp14:editId="76FAD484">
          <wp:simplePos x="0" y="0"/>
          <wp:positionH relativeFrom="column">
            <wp:posOffset>-735992</wp:posOffset>
          </wp:positionH>
          <wp:positionV relativeFrom="paragraph">
            <wp:posOffset>-504907</wp:posOffset>
          </wp:positionV>
          <wp:extent cx="7552384" cy="10678602"/>
          <wp:effectExtent l="0" t="0" r="0" b="8890"/>
          <wp:wrapNone/>
          <wp:docPr id="1820778865" name="Immagine 18207788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lore - Carta Intestata - Logo Laterale 0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2384" cy="1067860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8AC5B9" w14:textId="10F70D95" w:rsidR="005C4C06" w:rsidRDefault="00654249" w:rsidP="00573F07">
    <w:pPr>
      <w:pStyle w:val="Intestazione"/>
      <w:spacing w:line="480" w:lineRule="auto"/>
      <w:jc w:val="right"/>
      <w:rPr>
        <w:rFonts w:ascii="Century Gothic" w:hAnsi="Century Gothic"/>
        <w:sz w:val="18"/>
        <w:szCs w:val="18"/>
      </w:rPr>
    </w:pPr>
    <w:r>
      <w:rPr>
        <w:noProof/>
        <w:lang w:eastAsia="it-IT"/>
      </w:rPr>
      <w:drawing>
        <wp:anchor distT="0" distB="0" distL="114300" distR="114300" simplePos="0" relativeHeight="251658752" behindDoc="1" locked="0" layoutInCell="1" allowOverlap="1" wp14:anchorId="7D5D5B4F" wp14:editId="16A20701">
          <wp:simplePos x="0" y="0"/>
          <wp:positionH relativeFrom="page">
            <wp:align>left</wp:align>
          </wp:positionH>
          <wp:positionV relativeFrom="paragraph">
            <wp:posOffset>-466725</wp:posOffset>
          </wp:positionV>
          <wp:extent cx="7543799" cy="10666464"/>
          <wp:effectExtent l="0" t="0" r="635" b="1905"/>
          <wp:wrapNone/>
          <wp:docPr id="951480327" name="Immagine 9514803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magine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799" cy="106664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10C8">
      <w:rPr>
        <w:rFonts w:ascii="Century Gothic" w:hAnsi="Century Gothic"/>
        <w:sz w:val="18"/>
        <w:szCs w:val="18"/>
      </w:rPr>
      <w:t xml:space="preserve">  </w:t>
    </w:r>
    <w:r w:rsidR="00BF10C8">
      <w:rPr>
        <w:rFonts w:ascii="Century Gothic" w:hAnsi="Century Gothic"/>
        <w:sz w:val="18"/>
        <w:szCs w:val="18"/>
      </w:rPr>
      <w:tab/>
    </w:r>
    <w:r w:rsidR="00BF10C8">
      <w:rPr>
        <w:rFonts w:ascii="Century Gothic" w:hAnsi="Century Gothic"/>
        <w:sz w:val="18"/>
        <w:szCs w:val="18"/>
      </w:rPr>
      <w:tab/>
    </w:r>
    <w:r w:rsidR="00BF10C8">
      <w:rPr>
        <w:rFonts w:ascii="Century Gothic" w:hAnsi="Century Gothic"/>
        <w:sz w:val="18"/>
        <w:szCs w:val="18"/>
      </w:rPr>
      <w:tab/>
    </w:r>
    <w:r w:rsidR="00BF10C8">
      <w:rPr>
        <w:rFonts w:ascii="Century Gothic" w:hAnsi="Century Gothic"/>
        <w:sz w:val="18"/>
        <w:szCs w:val="18"/>
      </w:rPr>
      <w:tab/>
    </w:r>
    <w:r w:rsidR="00BF10C8">
      <w:rPr>
        <w:rFonts w:ascii="Century Gothic" w:hAnsi="Century Gothic"/>
        <w:sz w:val="18"/>
        <w:szCs w:val="18"/>
      </w:rPr>
      <w:tab/>
    </w:r>
  </w:p>
  <w:p w14:paraId="70D0CD1D" w14:textId="77777777" w:rsidR="00573F07" w:rsidRDefault="00573F07" w:rsidP="00573F07">
    <w:pPr>
      <w:pStyle w:val="Intestazione"/>
      <w:spacing w:line="480" w:lineRule="auto"/>
      <w:jc w:val="right"/>
      <w:rPr>
        <w:rFonts w:ascii="Century Gothic" w:hAnsi="Century Gothic"/>
        <w:sz w:val="18"/>
        <w:szCs w:val="18"/>
      </w:rPr>
    </w:pPr>
  </w:p>
  <w:p w14:paraId="2999D854" w14:textId="77777777" w:rsidR="00654249" w:rsidRPr="00D645D5" w:rsidRDefault="00654249">
    <w:pPr>
      <w:pStyle w:val="Intestazione"/>
      <w:rPr>
        <w:rFonts w:ascii="Century Gothic" w:hAnsi="Century Gothic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4F4986" w14:textId="77777777" w:rsidR="00D23D1C" w:rsidRDefault="00D23D1C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4B7C2C30"/>
    <w:lvl w:ilvl="0">
      <w:start w:val="1"/>
      <w:numFmt w:val="decimal"/>
      <w:pStyle w:val="Numeroelenco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442BC74"/>
    <w:lvl w:ilvl="0">
      <w:start w:val="1"/>
      <w:numFmt w:val="decimal"/>
      <w:pStyle w:val="Numeroelenco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602408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C38BCA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9C0CEB4"/>
    <w:lvl w:ilvl="0">
      <w:start w:val="1"/>
      <w:numFmt w:val="bullet"/>
      <w:pStyle w:val="Puntoelenco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ECEA3E8"/>
    <w:lvl w:ilvl="0">
      <w:start w:val="1"/>
      <w:numFmt w:val="bullet"/>
      <w:pStyle w:val="Puntoelenco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F12DD1E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C64930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1AE11A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BF43800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2CF6B94"/>
    <w:multiLevelType w:val="hybridMultilevel"/>
    <w:tmpl w:val="9444720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EA4312A"/>
    <w:multiLevelType w:val="hybridMultilevel"/>
    <w:tmpl w:val="75F4969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FDC3E01"/>
    <w:multiLevelType w:val="hybridMultilevel"/>
    <w:tmpl w:val="9492327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8A32AB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36CA1D2A"/>
    <w:multiLevelType w:val="multilevel"/>
    <w:tmpl w:val="04090023"/>
    <w:styleLink w:val="ArticoloSezione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3AEB0273"/>
    <w:multiLevelType w:val="multilevel"/>
    <w:tmpl w:val="526206A0"/>
    <w:lvl w:ilvl="0">
      <w:start w:val="1"/>
      <w:numFmt w:val="upperRoman"/>
      <w:lvlText w:val="Articolo %1."/>
      <w:lvlJc w:val="left"/>
      <w:pPr>
        <w:ind w:left="0" w:firstLine="0"/>
      </w:pPr>
    </w:lvl>
    <w:lvl w:ilvl="1">
      <w:start w:val="1"/>
      <w:numFmt w:val="decimalZero"/>
      <w:isLgl/>
      <w:lvlText w:val="Sezion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59539E2"/>
    <w:multiLevelType w:val="hybridMultilevel"/>
    <w:tmpl w:val="BC3E0A2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4C4F29"/>
    <w:multiLevelType w:val="multilevel"/>
    <w:tmpl w:val="D8061F64"/>
    <w:lvl w:ilvl="0">
      <w:start w:val="1"/>
      <w:numFmt w:val="upperRoman"/>
      <w:lvlText w:val="Articolo %1."/>
      <w:lvlJc w:val="left"/>
      <w:pPr>
        <w:ind w:left="0" w:firstLine="0"/>
      </w:pPr>
    </w:lvl>
    <w:lvl w:ilvl="1">
      <w:start w:val="1"/>
      <w:numFmt w:val="decimalZero"/>
      <w:isLgl/>
      <w:lvlText w:val="Sezion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4B5C59D9"/>
    <w:multiLevelType w:val="hybridMultilevel"/>
    <w:tmpl w:val="618A72D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7F6903"/>
    <w:multiLevelType w:val="multilevel"/>
    <w:tmpl w:val="71762A20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 w15:restartNumberingAfterBreak="0">
    <w:nsid w:val="55D92338"/>
    <w:multiLevelType w:val="hybridMultilevel"/>
    <w:tmpl w:val="0D34FDFE"/>
    <w:lvl w:ilvl="0" w:tplc="FA7AD4CC">
      <w:start w:val="20"/>
      <w:numFmt w:val="bullet"/>
      <w:lvlText w:val="-"/>
      <w:lvlJc w:val="left"/>
      <w:pPr>
        <w:ind w:left="720" w:hanging="360"/>
      </w:pPr>
      <w:rPr>
        <w:rFonts w:ascii="Century Gothic" w:eastAsia="Calibri" w:hAnsi="Century Gothic" w:cs="Times New Roman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CA214E"/>
    <w:multiLevelType w:val="hybridMultilevel"/>
    <w:tmpl w:val="C2CEEBF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350CFB"/>
    <w:multiLevelType w:val="multilevel"/>
    <w:tmpl w:val="9DF09F08"/>
    <w:lvl w:ilvl="0">
      <w:start w:val="1"/>
      <w:numFmt w:val="upperRoman"/>
      <w:lvlText w:val="Articolo %1."/>
      <w:lvlJc w:val="left"/>
      <w:pPr>
        <w:ind w:left="0" w:firstLine="0"/>
      </w:pPr>
    </w:lvl>
    <w:lvl w:ilvl="1">
      <w:start w:val="1"/>
      <w:numFmt w:val="decimalZero"/>
      <w:isLgl/>
      <w:lvlText w:val="Sezion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0" w15:restartNumberingAfterBreak="0">
    <w:nsid w:val="5DEC6B47"/>
    <w:multiLevelType w:val="multilevel"/>
    <w:tmpl w:val="604E1C0A"/>
    <w:lvl w:ilvl="0">
      <w:start w:val="1"/>
      <w:numFmt w:val="upperRoman"/>
      <w:lvlText w:val="Articolo %1."/>
      <w:lvlJc w:val="left"/>
      <w:pPr>
        <w:ind w:left="0" w:firstLine="0"/>
      </w:pPr>
    </w:lvl>
    <w:lvl w:ilvl="1">
      <w:start w:val="1"/>
      <w:numFmt w:val="decimalZero"/>
      <w:isLgl/>
      <w:lvlText w:val="Sezion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1" w15:restartNumberingAfterBreak="0">
    <w:nsid w:val="5E536AB3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0BD04A9"/>
    <w:multiLevelType w:val="hybridMultilevel"/>
    <w:tmpl w:val="83AE43EC"/>
    <w:lvl w:ilvl="0" w:tplc="0410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3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7C325E8A"/>
    <w:multiLevelType w:val="hybridMultilevel"/>
    <w:tmpl w:val="36D6FA5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8C2C6D"/>
    <w:multiLevelType w:val="multilevel"/>
    <w:tmpl w:val="04090023"/>
    <w:lvl w:ilvl="0">
      <w:start w:val="1"/>
      <w:numFmt w:val="upperRoman"/>
      <w:lvlText w:val="Articolo %1."/>
      <w:lvlJc w:val="left"/>
      <w:pPr>
        <w:ind w:left="0" w:firstLine="0"/>
      </w:pPr>
    </w:lvl>
    <w:lvl w:ilvl="1">
      <w:start w:val="1"/>
      <w:numFmt w:val="decimalZero"/>
      <w:isLgl/>
      <w:lvlText w:val="Sezion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29"/>
  </w:num>
  <w:num w:numId="2">
    <w:abstractNumId w:val="13"/>
  </w:num>
  <w:num w:numId="3">
    <w:abstractNumId w:val="10"/>
  </w:num>
  <w:num w:numId="4">
    <w:abstractNumId w:val="33"/>
  </w:num>
  <w:num w:numId="5">
    <w:abstractNumId w:val="14"/>
  </w:num>
  <w:num w:numId="6">
    <w:abstractNumId w:val="21"/>
  </w:num>
  <w:num w:numId="7">
    <w:abstractNumId w:val="24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6"/>
  </w:num>
  <w:num w:numId="19">
    <w:abstractNumId w:val="17"/>
  </w:num>
  <w:num w:numId="20">
    <w:abstractNumId w:val="30"/>
  </w:num>
  <w:num w:numId="21">
    <w:abstractNumId w:val="22"/>
  </w:num>
  <w:num w:numId="22">
    <w:abstractNumId w:val="12"/>
  </w:num>
  <w:num w:numId="23">
    <w:abstractNumId w:val="35"/>
  </w:num>
  <w:num w:numId="24">
    <w:abstractNumId w:val="31"/>
  </w:num>
  <w:num w:numId="25">
    <w:abstractNumId w:val="19"/>
  </w:num>
  <w:num w:numId="26">
    <w:abstractNumId w:val="20"/>
  </w:num>
  <w:num w:numId="27">
    <w:abstractNumId w:val="26"/>
  </w:num>
  <w:num w:numId="28">
    <w:abstractNumId w:val="25"/>
  </w:num>
  <w:num w:numId="29">
    <w:abstractNumId w:val="11"/>
  </w:num>
  <w:num w:numId="30">
    <w:abstractNumId w:val="34"/>
  </w:num>
  <w:num w:numId="31">
    <w:abstractNumId w:val="18"/>
  </w:num>
  <w:num w:numId="32">
    <w:abstractNumId w:val="15"/>
  </w:num>
  <w:num w:numId="33">
    <w:abstractNumId w:val="32"/>
  </w:num>
  <w:num w:numId="34">
    <w:abstractNumId w:val="28"/>
  </w:num>
  <w:num w:numId="3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3"/>
  </w:num>
  <w:num w:numId="3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proofState w:spelling="clean" w:grammar="clean"/>
  <w:attachedTemplate r:id="rId1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54249"/>
    <w:rsid w:val="000015B7"/>
    <w:rsid w:val="000032D0"/>
    <w:rsid w:val="00092284"/>
    <w:rsid w:val="00096523"/>
    <w:rsid w:val="000E6133"/>
    <w:rsid w:val="000E7DFF"/>
    <w:rsid w:val="00104949"/>
    <w:rsid w:val="00195364"/>
    <w:rsid w:val="001A68AA"/>
    <w:rsid w:val="001A69D9"/>
    <w:rsid w:val="001B1407"/>
    <w:rsid w:val="001C5C40"/>
    <w:rsid w:val="001C6B24"/>
    <w:rsid w:val="00255DB9"/>
    <w:rsid w:val="002C1020"/>
    <w:rsid w:val="004257C2"/>
    <w:rsid w:val="00456A3C"/>
    <w:rsid w:val="004C4C7F"/>
    <w:rsid w:val="004E108E"/>
    <w:rsid w:val="0053528D"/>
    <w:rsid w:val="00550EA6"/>
    <w:rsid w:val="005567F0"/>
    <w:rsid w:val="00573F07"/>
    <w:rsid w:val="005B40B5"/>
    <w:rsid w:val="005C4C06"/>
    <w:rsid w:val="005C6A42"/>
    <w:rsid w:val="005D7482"/>
    <w:rsid w:val="006075EC"/>
    <w:rsid w:val="006128D3"/>
    <w:rsid w:val="00642857"/>
    <w:rsid w:val="00645252"/>
    <w:rsid w:val="00654249"/>
    <w:rsid w:val="006852B6"/>
    <w:rsid w:val="00695190"/>
    <w:rsid w:val="006B073A"/>
    <w:rsid w:val="006D3D74"/>
    <w:rsid w:val="007115A4"/>
    <w:rsid w:val="00720F9B"/>
    <w:rsid w:val="00766CF7"/>
    <w:rsid w:val="007B0E48"/>
    <w:rsid w:val="007D38EA"/>
    <w:rsid w:val="00834E2C"/>
    <w:rsid w:val="0083569A"/>
    <w:rsid w:val="008366BA"/>
    <w:rsid w:val="00875A39"/>
    <w:rsid w:val="00942196"/>
    <w:rsid w:val="00986759"/>
    <w:rsid w:val="00991975"/>
    <w:rsid w:val="009A44AF"/>
    <w:rsid w:val="00A02A51"/>
    <w:rsid w:val="00A532B3"/>
    <w:rsid w:val="00A61B32"/>
    <w:rsid w:val="00A9204E"/>
    <w:rsid w:val="00A932E2"/>
    <w:rsid w:val="00AB7575"/>
    <w:rsid w:val="00B134E1"/>
    <w:rsid w:val="00B23BF0"/>
    <w:rsid w:val="00B664B2"/>
    <w:rsid w:val="00B9158C"/>
    <w:rsid w:val="00BF10C8"/>
    <w:rsid w:val="00BF29F0"/>
    <w:rsid w:val="00C14744"/>
    <w:rsid w:val="00C43CE1"/>
    <w:rsid w:val="00CA68B2"/>
    <w:rsid w:val="00CC37DD"/>
    <w:rsid w:val="00D00F18"/>
    <w:rsid w:val="00D23D1C"/>
    <w:rsid w:val="00D46757"/>
    <w:rsid w:val="00D645D5"/>
    <w:rsid w:val="00DF2883"/>
    <w:rsid w:val="00E229FB"/>
    <w:rsid w:val="00E72BDC"/>
    <w:rsid w:val="00E87339"/>
    <w:rsid w:val="00E92ABE"/>
    <w:rsid w:val="00E93743"/>
    <w:rsid w:val="00E94C2D"/>
    <w:rsid w:val="00EC4C59"/>
    <w:rsid w:val="00EC7DB2"/>
    <w:rsid w:val="00F37A5B"/>
    <w:rsid w:val="00F44BC5"/>
    <w:rsid w:val="00FA3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3CB9F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115A4"/>
    <w:rPr>
      <w:rFonts w:ascii="Calibri" w:hAnsi="Calibri" w:cs="Calibri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7115A4"/>
    <w:pPr>
      <w:keepNext/>
      <w:keepLines/>
      <w:spacing w:before="240"/>
      <w:outlineLvl w:val="0"/>
    </w:pPr>
    <w:rPr>
      <w:rFonts w:ascii="Calibri Light" w:eastAsiaTheme="majorEastAsia" w:hAnsi="Calibri Light" w:cs="Calibri Light"/>
      <w:color w:val="1F4E79" w:themeColor="accent1" w:themeShade="80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7115A4"/>
    <w:pPr>
      <w:keepNext/>
      <w:keepLines/>
      <w:spacing w:before="40"/>
      <w:outlineLvl w:val="1"/>
    </w:pPr>
    <w:rPr>
      <w:rFonts w:ascii="Calibri Light" w:eastAsiaTheme="majorEastAsia" w:hAnsi="Calibri Light" w:cs="Calibri Light"/>
      <w:color w:val="1F4E79" w:themeColor="accent1" w:themeShade="80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7115A4"/>
    <w:pPr>
      <w:keepNext/>
      <w:keepLines/>
      <w:spacing w:before="40"/>
      <w:outlineLvl w:val="2"/>
    </w:pPr>
    <w:rPr>
      <w:rFonts w:ascii="Calibri Light" w:eastAsiaTheme="majorEastAsia" w:hAnsi="Calibri Light" w:cs="Calibri Light"/>
      <w:color w:val="1F4D78" w:themeColor="accent1" w:themeShade="7F"/>
      <w:sz w:val="24"/>
      <w:szCs w:val="24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7115A4"/>
    <w:pPr>
      <w:keepNext/>
      <w:keepLines/>
      <w:spacing w:before="40"/>
      <w:outlineLvl w:val="3"/>
    </w:pPr>
    <w:rPr>
      <w:rFonts w:ascii="Calibri Light" w:eastAsiaTheme="majorEastAsia" w:hAnsi="Calibri Light" w:cs="Calibri Light"/>
      <w:i/>
      <w:iCs/>
      <w:color w:val="1F4E79" w:themeColor="accent1" w:themeShade="80"/>
    </w:rPr>
  </w:style>
  <w:style w:type="paragraph" w:styleId="Titolo5">
    <w:name w:val="heading 5"/>
    <w:basedOn w:val="Normale"/>
    <w:next w:val="Normale"/>
    <w:link w:val="Titolo5Carattere"/>
    <w:uiPriority w:val="9"/>
    <w:unhideWhenUsed/>
    <w:qFormat/>
    <w:rsid w:val="007115A4"/>
    <w:pPr>
      <w:keepNext/>
      <w:keepLines/>
      <w:spacing w:before="40"/>
      <w:outlineLvl w:val="4"/>
    </w:pPr>
    <w:rPr>
      <w:rFonts w:ascii="Calibri Light" w:eastAsiaTheme="majorEastAsia" w:hAnsi="Calibri Light" w:cs="Calibri Light"/>
      <w:color w:val="1F4E79" w:themeColor="accent1" w:themeShade="80"/>
    </w:rPr>
  </w:style>
  <w:style w:type="paragraph" w:styleId="Titolo6">
    <w:name w:val="heading 6"/>
    <w:basedOn w:val="Normale"/>
    <w:next w:val="Normale"/>
    <w:link w:val="Titolo6Carattere"/>
    <w:uiPriority w:val="9"/>
    <w:unhideWhenUsed/>
    <w:qFormat/>
    <w:rsid w:val="007115A4"/>
    <w:pPr>
      <w:keepNext/>
      <w:keepLines/>
      <w:spacing w:before="40"/>
      <w:outlineLvl w:val="5"/>
    </w:pPr>
    <w:rPr>
      <w:rFonts w:ascii="Calibri Light" w:eastAsiaTheme="majorEastAsia" w:hAnsi="Calibri Light" w:cs="Calibri Light"/>
      <w:color w:val="1F4D78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unhideWhenUsed/>
    <w:qFormat/>
    <w:rsid w:val="007115A4"/>
    <w:pPr>
      <w:keepNext/>
      <w:keepLines/>
      <w:spacing w:before="40"/>
      <w:outlineLvl w:val="6"/>
    </w:pPr>
    <w:rPr>
      <w:rFonts w:ascii="Calibri Light" w:eastAsiaTheme="majorEastAsia" w:hAnsi="Calibri Light" w:cs="Calibri Light"/>
      <w:i/>
      <w:iCs/>
      <w:color w:val="1F4D78" w:themeColor="accent1" w:themeShade="7F"/>
    </w:rPr>
  </w:style>
  <w:style w:type="paragraph" w:styleId="Titolo8">
    <w:name w:val="heading 8"/>
    <w:basedOn w:val="Normale"/>
    <w:next w:val="Normale"/>
    <w:link w:val="Titolo8Carattere"/>
    <w:uiPriority w:val="9"/>
    <w:unhideWhenUsed/>
    <w:qFormat/>
    <w:rsid w:val="007115A4"/>
    <w:pPr>
      <w:keepNext/>
      <w:keepLines/>
      <w:spacing w:before="40"/>
      <w:outlineLvl w:val="7"/>
    </w:pPr>
    <w:rPr>
      <w:rFonts w:ascii="Calibri Light" w:eastAsiaTheme="majorEastAsia" w:hAnsi="Calibri Light" w:cs="Calibri Light"/>
      <w:color w:val="272727" w:themeColor="text1" w:themeTint="D8"/>
      <w:szCs w:val="21"/>
    </w:rPr>
  </w:style>
  <w:style w:type="paragraph" w:styleId="Titolo9">
    <w:name w:val="heading 9"/>
    <w:basedOn w:val="Normale"/>
    <w:next w:val="Normale"/>
    <w:link w:val="Titolo9Carattere"/>
    <w:uiPriority w:val="9"/>
    <w:unhideWhenUsed/>
    <w:qFormat/>
    <w:rsid w:val="007115A4"/>
    <w:pPr>
      <w:keepNext/>
      <w:keepLines/>
      <w:spacing w:before="40"/>
      <w:outlineLvl w:val="8"/>
    </w:pPr>
    <w:rPr>
      <w:rFonts w:ascii="Calibri Light" w:eastAsiaTheme="majorEastAsia" w:hAnsi="Calibri Light" w:cs="Calibri Light"/>
      <w:i/>
      <w:iCs/>
      <w:color w:val="272727" w:themeColor="text1" w:themeTint="D8"/>
      <w:szCs w:val="2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115A4"/>
    <w:rPr>
      <w:rFonts w:ascii="Calibri Light" w:eastAsiaTheme="majorEastAsia" w:hAnsi="Calibri Light" w:cs="Calibri Light"/>
      <w:color w:val="1F4E79" w:themeColor="accent1" w:themeShade="80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7115A4"/>
    <w:rPr>
      <w:rFonts w:ascii="Calibri Light" w:eastAsiaTheme="majorEastAsia" w:hAnsi="Calibri Light" w:cs="Calibri Light"/>
      <w:color w:val="1F4E79" w:themeColor="accent1" w:themeShade="80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7115A4"/>
    <w:rPr>
      <w:rFonts w:ascii="Calibri Light" w:eastAsiaTheme="majorEastAsia" w:hAnsi="Calibri Light" w:cs="Calibri Light"/>
      <w:color w:val="1F4D78" w:themeColor="accent1" w:themeShade="7F"/>
      <w:sz w:val="24"/>
      <w:szCs w:val="24"/>
    </w:rPr>
  </w:style>
  <w:style w:type="character" w:customStyle="1" w:styleId="Titolo4Carattere">
    <w:name w:val="Titolo 4 Carattere"/>
    <w:basedOn w:val="Carpredefinitoparagrafo"/>
    <w:link w:val="Titolo4"/>
    <w:uiPriority w:val="9"/>
    <w:rsid w:val="007115A4"/>
    <w:rPr>
      <w:rFonts w:ascii="Calibri Light" w:eastAsiaTheme="majorEastAsia" w:hAnsi="Calibri Light" w:cs="Calibri Light"/>
      <w:i/>
      <w:iCs/>
      <w:color w:val="1F4E79" w:themeColor="accent1" w:themeShade="80"/>
    </w:rPr>
  </w:style>
  <w:style w:type="character" w:customStyle="1" w:styleId="Titolo5Carattere">
    <w:name w:val="Titolo 5 Carattere"/>
    <w:basedOn w:val="Carpredefinitoparagrafo"/>
    <w:link w:val="Titolo5"/>
    <w:uiPriority w:val="9"/>
    <w:rsid w:val="007115A4"/>
    <w:rPr>
      <w:rFonts w:ascii="Calibri Light" w:eastAsiaTheme="majorEastAsia" w:hAnsi="Calibri Light" w:cs="Calibri Light"/>
      <w:color w:val="1F4E79" w:themeColor="accent1" w:themeShade="80"/>
    </w:rPr>
  </w:style>
  <w:style w:type="character" w:customStyle="1" w:styleId="Titolo6Carattere">
    <w:name w:val="Titolo 6 Carattere"/>
    <w:basedOn w:val="Carpredefinitoparagrafo"/>
    <w:link w:val="Titolo6"/>
    <w:uiPriority w:val="9"/>
    <w:rsid w:val="007115A4"/>
    <w:rPr>
      <w:rFonts w:ascii="Calibri Light" w:eastAsiaTheme="majorEastAsia" w:hAnsi="Calibri Light" w:cs="Calibri Light"/>
      <w:color w:val="1F4D78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rsid w:val="007115A4"/>
    <w:rPr>
      <w:rFonts w:ascii="Calibri Light" w:eastAsiaTheme="majorEastAsia" w:hAnsi="Calibri Light" w:cs="Calibri Light"/>
      <w:i/>
      <w:iCs/>
      <w:color w:val="1F4D78" w:themeColor="accent1" w:themeShade="7F"/>
    </w:rPr>
  </w:style>
  <w:style w:type="character" w:customStyle="1" w:styleId="Titolo8Carattere">
    <w:name w:val="Titolo 8 Carattere"/>
    <w:basedOn w:val="Carpredefinitoparagrafo"/>
    <w:link w:val="Titolo8"/>
    <w:uiPriority w:val="9"/>
    <w:rsid w:val="007115A4"/>
    <w:rPr>
      <w:rFonts w:ascii="Calibri Light" w:eastAsiaTheme="majorEastAsia" w:hAnsi="Calibri Light" w:cs="Calibri Light"/>
      <w:color w:val="272727" w:themeColor="text1" w:themeTint="D8"/>
      <w:szCs w:val="21"/>
    </w:rPr>
  </w:style>
  <w:style w:type="character" w:customStyle="1" w:styleId="Titolo9Carattere">
    <w:name w:val="Titolo 9 Carattere"/>
    <w:basedOn w:val="Carpredefinitoparagrafo"/>
    <w:link w:val="Titolo9"/>
    <w:uiPriority w:val="9"/>
    <w:rsid w:val="007115A4"/>
    <w:rPr>
      <w:rFonts w:ascii="Calibri Light" w:eastAsiaTheme="majorEastAsia" w:hAnsi="Calibri Light" w:cs="Calibri Light"/>
      <w:i/>
      <w:iCs/>
      <w:color w:val="272727" w:themeColor="text1" w:themeTint="D8"/>
      <w:szCs w:val="21"/>
    </w:rPr>
  </w:style>
  <w:style w:type="paragraph" w:styleId="Titolo">
    <w:name w:val="Title"/>
    <w:basedOn w:val="Normale"/>
    <w:next w:val="Normale"/>
    <w:link w:val="TitoloCarattere"/>
    <w:uiPriority w:val="10"/>
    <w:qFormat/>
    <w:rsid w:val="007115A4"/>
    <w:pPr>
      <w:contextualSpacing/>
    </w:pPr>
    <w:rPr>
      <w:rFonts w:ascii="Calibri Light" w:eastAsiaTheme="majorEastAsia" w:hAnsi="Calibri Light" w:cs="Calibri Light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115A4"/>
    <w:rPr>
      <w:rFonts w:ascii="Calibri Light" w:eastAsiaTheme="majorEastAsia" w:hAnsi="Calibri Light" w:cs="Calibri Light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115A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115A4"/>
    <w:rPr>
      <w:rFonts w:ascii="Calibri" w:eastAsiaTheme="minorEastAsia" w:hAnsi="Calibri" w:cs="Calibri"/>
      <w:color w:val="5A5A5A" w:themeColor="text1" w:themeTint="A5"/>
      <w:spacing w:val="15"/>
    </w:rPr>
  </w:style>
  <w:style w:type="character" w:styleId="Enfasidelicata">
    <w:name w:val="Subtle Emphasis"/>
    <w:basedOn w:val="Carpredefinitoparagrafo"/>
    <w:uiPriority w:val="19"/>
    <w:qFormat/>
    <w:rsid w:val="007115A4"/>
    <w:rPr>
      <w:rFonts w:ascii="Calibri" w:hAnsi="Calibri" w:cs="Calibri"/>
      <w:i/>
      <w:iCs/>
      <w:color w:val="404040" w:themeColor="text1" w:themeTint="BF"/>
    </w:rPr>
  </w:style>
  <w:style w:type="character" w:styleId="Enfasicorsivo">
    <w:name w:val="Emphasis"/>
    <w:basedOn w:val="Carpredefinitoparagrafo"/>
    <w:uiPriority w:val="20"/>
    <w:qFormat/>
    <w:rsid w:val="007115A4"/>
    <w:rPr>
      <w:rFonts w:ascii="Calibri" w:hAnsi="Calibri" w:cs="Calibri"/>
      <w:i/>
      <w:iCs/>
    </w:rPr>
  </w:style>
  <w:style w:type="character" w:styleId="Enfasiintensa">
    <w:name w:val="Intense Emphasis"/>
    <w:basedOn w:val="Carpredefinitoparagrafo"/>
    <w:uiPriority w:val="21"/>
    <w:qFormat/>
    <w:rsid w:val="007115A4"/>
    <w:rPr>
      <w:rFonts w:ascii="Calibri" w:hAnsi="Calibri" w:cs="Calibri"/>
      <w:i/>
      <w:iCs/>
      <w:color w:val="1F4E79" w:themeColor="accent1" w:themeShade="80"/>
    </w:rPr>
  </w:style>
  <w:style w:type="character" w:styleId="Enfasigrassetto">
    <w:name w:val="Strong"/>
    <w:basedOn w:val="Carpredefinitoparagrafo"/>
    <w:uiPriority w:val="22"/>
    <w:qFormat/>
    <w:rsid w:val="007115A4"/>
    <w:rPr>
      <w:rFonts w:ascii="Calibri" w:hAnsi="Calibri" w:cs="Calibri"/>
      <w:b/>
      <w:bCs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115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115A4"/>
    <w:rPr>
      <w:rFonts w:ascii="Calibri" w:hAnsi="Calibri" w:cs="Calibri"/>
      <w:i/>
      <w:iCs/>
      <w:color w:val="404040" w:themeColor="text1" w:themeTint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115A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115A4"/>
    <w:rPr>
      <w:rFonts w:ascii="Calibri" w:hAnsi="Calibri" w:cs="Calibri"/>
      <w:i/>
      <w:iCs/>
      <w:color w:val="1F4E79" w:themeColor="accent1" w:themeShade="80"/>
    </w:rPr>
  </w:style>
  <w:style w:type="character" w:styleId="Riferimentodelicato">
    <w:name w:val="Subtle Reference"/>
    <w:basedOn w:val="Carpredefinitoparagrafo"/>
    <w:uiPriority w:val="31"/>
    <w:qFormat/>
    <w:rsid w:val="007115A4"/>
    <w:rPr>
      <w:rFonts w:ascii="Calibri" w:hAnsi="Calibri" w:cs="Calibri"/>
      <w:smallCaps/>
      <w:color w:val="5A5A5A" w:themeColor="text1" w:themeTint="A5"/>
    </w:rPr>
  </w:style>
  <w:style w:type="character" w:styleId="Riferimentointenso">
    <w:name w:val="Intense Reference"/>
    <w:basedOn w:val="Carpredefinitoparagrafo"/>
    <w:uiPriority w:val="32"/>
    <w:qFormat/>
    <w:rsid w:val="007115A4"/>
    <w:rPr>
      <w:rFonts w:ascii="Calibri" w:hAnsi="Calibri" w:cs="Calibri"/>
      <w:b/>
      <w:bCs/>
      <w:caps w:val="0"/>
      <w:smallCaps/>
      <w:color w:val="1F4E79" w:themeColor="accent1" w:themeShade="80"/>
      <w:spacing w:val="5"/>
    </w:rPr>
  </w:style>
  <w:style w:type="character" w:styleId="Titolodellibro">
    <w:name w:val="Book Title"/>
    <w:basedOn w:val="Carpredefinitoparagrafo"/>
    <w:uiPriority w:val="33"/>
    <w:qFormat/>
    <w:rsid w:val="007115A4"/>
    <w:rPr>
      <w:rFonts w:ascii="Calibri" w:hAnsi="Calibri" w:cs="Calibri"/>
      <w:b/>
      <w:bCs/>
      <w:i/>
      <w:iCs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7115A4"/>
    <w:rPr>
      <w:rFonts w:ascii="Calibri" w:hAnsi="Calibri" w:cs="Calibri"/>
      <w:color w:val="1F4E79" w:themeColor="accent1" w:themeShade="80"/>
      <w:u w:val="single"/>
    </w:rPr>
  </w:style>
  <w:style w:type="character" w:styleId="Collegamentovisitato">
    <w:name w:val="FollowedHyperlink"/>
    <w:basedOn w:val="Carpredefinitoparagrafo"/>
    <w:uiPriority w:val="99"/>
    <w:unhideWhenUsed/>
    <w:rsid w:val="007115A4"/>
    <w:rPr>
      <w:rFonts w:ascii="Calibri" w:hAnsi="Calibri" w:cs="Calibri"/>
      <w:color w:val="954F72" w:themeColor="followedHyperlink"/>
      <w:u w:val="single"/>
    </w:rPr>
  </w:style>
  <w:style w:type="paragraph" w:styleId="Didascalia">
    <w:name w:val="caption"/>
    <w:basedOn w:val="Normale"/>
    <w:next w:val="Normale"/>
    <w:uiPriority w:val="35"/>
    <w:unhideWhenUsed/>
    <w:qFormat/>
    <w:rsid w:val="007115A4"/>
    <w:pPr>
      <w:spacing w:after="200"/>
    </w:pPr>
    <w:rPr>
      <w:i/>
      <w:iCs/>
      <w:color w:val="44546A" w:themeColor="text2"/>
      <w:szCs w:val="18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7115A4"/>
    <w:rPr>
      <w:rFonts w:ascii="Segoe UI" w:hAnsi="Segoe UI" w:cs="Segoe UI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7115A4"/>
    <w:rPr>
      <w:rFonts w:ascii="Segoe UI" w:hAnsi="Segoe UI" w:cs="Segoe UI"/>
      <w:szCs w:val="18"/>
    </w:rPr>
  </w:style>
  <w:style w:type="paragraph" w:styleId="Testodelblocco">
    <w:name w:val="Block Text"/>
    <w:basedOn w:val="Normale"/>
    <w:uiPriority w:val="99"/>
    <w:semiHidden/>
    <w:unhideWhenUsed/>
    <w:rsid w:val="007115A4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Corpodeltesto3">
    <w:name w:val="Body Text 3"/>
    <w:basedOn w:val="Normale"/>
    <w:link w:val="Corpodeltesto3Carattere"/>
    <w:uiPriority w:val="99"/>
    <w:semiHidden/>
    <w:unhideWhenUsed/>
    <w:rsid w:val="007115A4"/>
    <w:pPr>
      <w:spacing w:after="120"/>
    </w:pPr>
    <w:rPr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semiHidden/>
    <w:rsid w:val="007115A4"/>
    <w:rPr>
      <w:rFonts w:ascii="Calibri" w:hAnsi="Calibri" w:cs="Calibri"/>
      <w:szCs w:val="16"/>
    </w:rPr>
  </w:style>
  <w:style w:type="paragraph" w:styleId="Rientrocorpodeltesto3">
    <w:name w:val="Body Text Indent 3"/>
    <w:basedOn w:val="Normale"/>
    <w:link w:val="Rientrocorpodeltesto3Carattere"/>
    <w:uiPriority w:val="99"/>
    <w:semiHidden/>
    <w:unhideWhenUsed/>
    <w:rsid w:val="007115A4"/>
    <w:pPr>
      <w:spacing w:after="120"/>
      <w:ind w:left="360"/>
    </w:pPr>
    <w:rPr>
      <w:szCs w:val="16"/>
    </w:rPr>
  </w:style>
  <w:style w:type="character" w:customStyle="1" w:styleId="Rientrocorpodeltesto3Carattere">
    <w:name w:val="Rientro corpo del testo 3 Carattere"/>
    <w:basedOn w:val="Carpredefinitoparagrafo"/>
    <w:link w:val="Rientrocorpodeltesto3"/>
    <w:uiPriority w:val="99"/>
    <w:semiHidden/>
    <w:rsid w:val="007115A4"/>
    <w:rPr>
      <w:rFonts w:ascii="Calibri" w:hAnsi="Calibri" w:cs="Calibri"/>
      <w:szCs w:val="16"/>
    </w:rPr>
  </w:style>
  <w:style w:type="character" w:styleId="Rimandocommento">
    <w:name w:val="annotation reference"/>
    <w:basedOn w:val="Carpredefinitoparagrafo"/>
    <w:uiPriority w:val="99"/>
    <w:semiHidden/>
    <w:unhideWhenUsed/>
    <w:rsid w:val="007115A4"/>
    <w:rPr>
      <w:rFonts w:ascii="Calibri" w:hAnsi="Calibri" w:cs="Calibri"/>
      <w:sz w:val="22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15A4"/>
    <w:rPr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15A4"/>
    <w:rPr>
      <w:rFonts w:ascii="Calibri" w:hAnsi="Calibri" w:cs="Calibri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15A4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15A4"/>
    <w:rPr>
      <w:rFonts w:ascii="Calibri" w:hAnsi="Calibri" w:cs="Calibri"/>
      <w:b/>
      <w:bCs/>
      <w:szCs w:val="20"/>
    </w:rPr>
  </w:style>
  <w:style w:type="paragraph" w:styleId="Mappadocumento">
    <w:name w:val="Document Map"/>
    <w:basedOn w:val="Normale"/>
    <w:link w:val="MappadocumentoCarattere"/>
    <w:uiPriority w:val="99"/>
    <w:semiHidden/>
    <w:unhideWhenUsed/>
    <w:rsid w:val="007115A4"/>
    <w:rPr>
      <w:rFonts w:ascii="Segoe UI" w:hAnsi="Segoe UI" w:cs="Segoe UI"/>
      <w:szCs w:val="16"/>
    </w:rPr>
  </w:style>
  <w:style w:type="character" w:customStyle="1" w:styleId="MappadocumentoCarattere">
    <w:name w:val="Mappa documento Carattere"/>
    <w:basedOn w:val="Carpredefinitoparagrafo"/>
    <w:link w:val="Mappadocumento"/>
    <w:uiPriority w:val="99"/>
    <w:semiHidden/>
    <w:rsid w:val="007115A4"/>
    <w:rPr>
      <w:rFonts w:ascii="Segoe UI" w:hAnsi="Segoe UI" w:cs="Segoe UI"/>
      <w:szCs w:val="16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sid w:val="007115A4"/>
    <w:rPr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sid w:val="007115A4"/>
    <w:rPr>
      <w:rFonts w:ascii="Calibri" w:hAnsi="Calibri" w:cs="Calibri"/>
      <w:szCs w:val="20"/>
    </w:rPr>
  </w:style>
  <w:style w:type="paragraph" w:styleId="Indirizzomittente">
    <w:name w:val="envelope return"/>
    <w:basedOn w:val="Normale"/>
    <w:uiPriority w:val="99"/>
    <w:semiHidden/>
    <w:unhideWhenUsed/>
    <w:rsid w:val="007115A4"/>
    <w:rPr>
      <w:rFonts w:ascii="Calibri Light" w:eastAsiaTheme="majorEastAsia" w:hAnsi="Calibri Light" w:cs="Calibri Light"/>
      <w:szCs w:val="20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7115A4"/>
    <w:rPr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7115A4"/>
    <w:rPr>
      <w:rFonts w:ascii="Calibri" w:hAnsi="Calibri" w:cs="Calibri"/>
      <w:szCs w:val="20"/>
    </w:rPr>
  </w:style>
  <w:style w:type="character" w:styleId="CodiceHTML">
    <w:name w:val="HTML Code"/>
    <w:basedOn w:val="Carpredefinitoparagrafo"/>
    <w:uiPriority w:val="99"/>
    <w:semiHidden/>
    <w:unhideWhenUsed/>
    <w:rsid w:val="007115A4"/>
    <w:rPr>
      <w:rFonts w:ascii="Consolas" w:hAnsi="Consolas" w:cs="Calibri"/>
      <w:sz w:val="22"/>
      <w:szCs w:val="20"/>
    </w:rPr>
  </w:style>
  <w:style w:type="character" w:styleId="TastieraHTML">
    <w:name w:val="HTML Keyboard"/>
    <w:basedOn w:val="Carpredefinitoparagrafo"/>
    <w:uiPriority w:val="99"/>
    <w:semiHidden/>
    <w:unhideWhenUsed/>
    <w:rsid w:val="007115A4"/>
    <w:rPr>
      <w:rFonts w:ascii="Consolas" w:hAnsi="Consolas" w:cs="Calibri"/>
      <w:sz w:val="22"/>
      <w:szCs w:val="2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7115A4"/>
    <w:rPr>
      <w:rFonts w:ascii="Consolas" w:hAnsi="Consolas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7115A4"/>
    <w:rPr>
      <w:rFonts w:ascii="Consolas" w:hAnsi="Consolas" w:cs="Calibri"/>
      <w:szCs w:val="20"/>
    </w:rPr>
  </w:style>
  <w:style w:type="character" w:styleId="MacchinadascrivereHTML">
    <w:name w:val="HTML Typewriter"/>
    <w:basedOn w:val="Carpredefinitoparagrafo"/>
    <w:uiPriority w:val="99"/>
    <w:semiHidden/>
    <w:unhideWhenUsed/>
    <w:rsid w:val="007115A4"/>
    <w:rPr>
      <w:rFonts w:ascii="Consolas" w:hAnsi="Consolas" w:cs="Calibri"/>
      <w:sz w:val="22"/>
      <w:szCs w:val="20"/>
    </w:rPr>
  </w:style>
  <w:style w:type="paragraph" w:styleId="Testomacro">
    <w:name w:val="macro"/>
    <w:link w:val="TestomacroCarattere"/>
    <w:uiPriority w:val="99"/>
    <w:semiHidden/>
    <w:unhideWhenUsed/>
    <w:rsid w:val="007115A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alibri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semiHidden/>
    <w:rsid w:val="007115A4"/>
    <w:rPr>
      <w:rFonts w:ascii="Consolas" w:hAnsi="Consolas" w:cs="Calibri"/>
      <w:szCs w:val="20"/>
    </w:rPr>
  </w:style>
  <w:style w:type="paragraph" w:styleId="Testonormale">
    <w:name w:val="Plain Text"/>
    <w:basedOn w:val="Normale"/>
    <w:link w:val="TestonormaleCarattere"/>
    <w:uiPriority w:val="99"/>
    <w:semiHidden/>
    <w:unhideWhenUsed/>
    <w:rsid w:val="007115A4"/>
    <w:rPr>
      <w:rFonts w:ascii="Consolas" w:hAnsi="Consolas"/>
      <w:szCs w:val="21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semiHidden/>
    <w:rsid w:val="007115A4"/>
    <w:rPr>
      <w:rFonts w:ascii="Consolas" w:hAnsi="Consolas" w:cs="Calibri"/>
      <w:szCs w:val="21"/>
    </w:rPr>
  </w:style>
  <w:style w:type="character" w:styleId="Testosegnaposto">
    <w:name w:val="Placeholder Text"/>
    <w:basedOn w:val="Carpredefinitoparagrafo"/>
    <w:uiPriority w:val="99"/>
    <w:semiHidden/>
    <w:rsid w:val="007115A4"/>
    <w:rPr>
      <w:rFonts w:ascii="Calibri" w:hAnsi="Calibri" w:cs="Calibri"/>
      <w:color w:val="3B3838" w:themeColor="background2" w:themeShade="40"/>
    </w:rPr>
  </w:style>
  <w:style w:type="paragraph" w:styleId="Intestazione">
    <w:name w:val="header"/>
    <w:basedOn w:val="Normale"/>
    <w:link w:val="IntestazioneCarattere"/>
    <w:uiPriority w:val="99"/>
    <w:unhideWhenUsed/>
    <w:rsid w:val="007115A4"/>
  </w:style>
  <w:style w:type="character" w:customStyle="1" w:styleId="IntestazioneCarattere">
    <w:name w:val="Intestazione Carattere"/>
    <w:basedOn w:val="Carpredefinitoparagrafo"/>
    <w:link w:val="Intestazione"/>
    <w:uiPriority w:val="99"/>
    <w:rsid w:val="007115A4"/>
    <w:rPr>
      <w:rFonts w:ascii="Calibri" w:hAnsi="Calibri" w:cs="Calibri"/>
    </w:rPr>
  </w:style>
  <w:style w:type="paragraph" w:styleId="Pidipagina">
    <w:name w:val="footer"/>
    <w:basedOn w:val="Normale"/>
    <w:link w:val="PidipaginaCarattere"/>
    <w:uiPriority w:val="99"/>
    <w:unhideWhenUsed/>
    <w:rsid w:val="007115A4"/>
  </w:style>
  <w:style w:type="character" w:customStyle="1" w:styleId="PidipaginaCarattere">
    <w:name w:val="Piè di pagina Carattere"/>
    <w:basedOn w:val="Carpredefinitoparagrafo"/>
    <w:link w:val="Pidipagina"/>
    <w:uiPriority w:val="99"/>
    <w:rsid w:val="007115A4"/>
    <w:rPr>
      <w:rFonts w:ascii="Calibri" w:hAnsi="Calibri" w:cs="Calibri"/>
    </w:rPr>
  </w:style>
  <w:style w:type="paragraph" w:styleId="Sommario9">
    <w:name w:val="toc 9"/>
    <w:basedOn w:val="Normale"/>
    <w:next w:val="Normale"/>
    <w:autoRedefine/>
    <w:uiPriority w:val="39"/>
    <w:semiHidden/>
    <w:unhideWhenUsed/>
    <w:rsid w:val="007115A4"/>
    <w:pPr>
      <w:spacing w:after="120"/>
      <w:ind w:left="1757"/>
    </w:pPr>
  </w:style>
  <w:style w:type="character" w:customStyle="1" w:styleId="Menzione1">
    <w:name w:val="Menzione1"/>
    <w:basedOn w:val="Carpredefinitoparagrafo"/>
    <w:uiPriority w:val="99"/>
    <w:semiHidden/>
    <w:unhideWhenUsed/>
    <w:rsid w:val="007115A4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Nessunelenco"/>
    <w:uiPriority w:val="99"/>
    <w:semiHidden/>
    <w:unhideWhenUsed/>
    <w:rsid w:val="007115A4"/>
    <w:pPr>
      <w:numPr>
        <w:numId w:val="24"/>
      </w:numPr>
    </w:pPr>
  </w:style>
  <w:style w:type="numbering" w:styleId="1ai">
    <w:name w:val="Outline List 1"/>
    <w:basedOn w:val="Nessunelenco"/>
    <w:uiPriority w:val="99"/>
    <w:semiHidden/>
    <w:unhideWhenUsed/>
    <w:rsid w:val="007115A4"/>
    <w:pPr>
      <w:numPr>
        <w:numId w:val="25"/>
      </w:numPr>
    </w:pPr>
  </w:style>
  <w:style w:type="character" w:styleId="VariabileHTML">
    <w:name w:val="HTML Variable"/>
    <w:basedOn w:val="Carpredefinitoparagrafo"/>
    <w:uiPriority w:val="99"/>
    <w:semiHidden/>
    <w:unhideWhenUsed/>
    <w:rsid w:val="007115A4"/>
    <w:rPr>
      <w:rFonts w:ascii="Calibri" w:hAnsi="Calibri" w:cs="Calibri"/>
      <w:i/>
      <w:iCs/>
    </w:rPr>
  </w:style>
  <w:style w:type="paragraph" w:styleId="IndirizzoHTML">
    <w:name w:val="HTML Address"/>
    <w:basedOn w:val="Normale"/>
    <w:link w:val="IndirizzoHTMLCarattere"/>
    <w:uiPriority w:val="99"/>
    <w:semiHidden/>
    <w:unhideWhenUsed/>
    <w:rsid w:val="007115A4"/>
    <w:rPr>
      <w:i/>
      <w:iCs/>
    </w:rPr>
  </w:style>
  <w:style w:type="character" w:customStyle="1" w:styleId="IndirizzoHTMLCarattere">
    <w:name w:val="Indirizzo HTML Carattere"/>
    <w:basedOn w:val="Carpredefinitoparagrafo"/>
    <w:link w:val="IndirizzoHTML"/>
    <w:uiPriority w:val="99"/>
    <w:semiHidden/>
    <w:rsid w:val="007115A4"/>
    <w:rPr>
      <w:rFonts w:ascii="Calibri" w:hAnsi="Calibri" w:cs="Calibri"/>
      <w:i/>
      <w:iCs/>
    </w:rPr>
  </w:style>
  <w:style w:type="character" w:styleId="DefinizioneHTML">
    <w:name w:val="HTML Definition"/>
    <w:basedOn w:val="Carpredefinitoparagrafo"/>
    <w:uiPriority w:val="99"/>
    <w:semiHidden/>
    <w:unhideWhenUsed/>
    <w:rsid w:val="007115A4"/>
    <w:rPr>
      <w:rFonts w:ascii="Calibri" w:hAnsi="Calibri" w:cs="Calibri"/>
      <w:i/>
      <w:iCs/>
    </w:rPr>
  </w:style>
  <w:style w:type="character" w:styleId="CitazioneHTML">
    <w:name w:val="HTML Cite"/>
    <w:basedOn w:val="Carpredefinitoparagrafo"/>
    <w:uiPriority w:val="99"/>
    <w:semiHidden/>
    <w:unhideWhenUsed/>
    <w:rsid w:val="007115A4"/>
    <w:rPr>
      <w:rFonts w:ascii="Calibri" w:hAnsi="Calibri" w:cs="Calibri"/>
      <w:i/>
      <w:iCs/>
    </w:rPr>
  </w:style>
  <w:style w:type="character" w:styleId="EsempioHTML">
    <w:name w:val="HTML Sample"/>
    <w:basedOn w:val="Carpredefinitoparagrafo"/>
    <w:uiPriority w:val="99"/>
    <w:semiHidden/>
    <w:unhideWhenUsed/>
    <w:rsid w:val="007115A4"/>
    <w:rPr>
      <w:rFonts w:ascii="Consolas" w:hAnsi="Consolas" w:cs="Calibri"/>
      <w:sz w:val="24"/>
      <w:szCs w:val="24"/>
    </w:rPr>
  </w:style>
  <w:style w:type="character" w:styleId="AcronimoHTML">
    <w:name w:val="HTML Acronym"/>
    <w:basedOn w:val="Carpredefinitoparagrafo"/>
    <w:uiPriority w:val="99"/>
    <w:semiHidden/>
    <w:unhideWhenUsed/>
    <w:rsid w:val="007115A4"/>
    <w:rPr>
      <w:rFonts w:ascii="Calibri" w:hAnsi="Calibri" w:cs="Calibri"/>
    </w:rPr>
  </w:style>
  <w:style w:type="paragraph" w:styleId="Sommario1">
    <w:name w:val="toc 1"/>
    <w:basedOn w:val="Normale"/>
    <w:next w:val="Normale"/>
    <w:autoRedefine/>
    <w:uiPriority w:val="39"/>
    <w:semiHidden/>
    <w:unhideWhenUsed/>
    <w:rsid w:val="007115A4"/>
    <w:pPr>
      <w:spacing w:after="100"/>
    </w:pPr>
  </w:style>
  <w:style w:type="paragraph" w:styleId="Sommario2">
    <w:name w:val="toc 2"/>
    <w:basedOn w:val="Normale"/>
    <w:next w:val="Normale"/>
    <w:autoRedefine/>
    <w:uiPriority w:val="39"/>
    <w:semiHidden/>
    <w:unhideWhenUsed/>
    <w:rsid w:val="007115A4"/>
    <w:pPr>
      <w:spacing w:after="100"/>
      <w:ind w:left="220"/>
    </w:pPr>
  </w:style>
  <w:style w:type="paragraph" w:styleId="Sommario3">
    <w:name w:val="toc 3"/>
    <w:basedOn w:val="Normale"/>
    <w:next w:val="Normale"/>
    <w:autoRedefine/>
    <w:uiPriority w:val="39"/>
    <w:semiHidden/>
    <w:unhideWhenUsed/>
    <w:rsid w:val="007115A4"/>
    <w:pPr>
      <w:spacing w:after="100"/>
      <w:ind w:left="440"/>
    </w:pPr>
  </w:style>
  <w:style w:type="paragraph" w:styleId="Sommario4">
    <w:name w:val="toc 4"/>
    <w:basedOn w:val="Normale"/>
    <w:next w:val="Normale"/>
    <w:autoRedefine/>
    <w:uiPriority w:val="39"/>
    <w:semiHidden/>
    <w:unhideWhenUsed/>
    <w:rsid w:val="007115A4"/>
    <w:pPr>
      <w:spacing w:after="100"/>
      <w:ind w:left="660"/>
    </w:pPr>
  </w:style>
  <w:style w:type="paragraph" w:styleId="Sommario5">
    <w:name w:val="toc 5"/>
    <w:basedOn w:val="Normale"/>
    <w:next w:val="Normale"/>
    <w:autoRedefine/>
    <w:uiPriority w:val="39"/>
    <w:semiHidden/>
    <w:unhideWhenUsed/>
    <w:rsid w:val="007115A4"/>
    <w:pPr>
      <w:spacing w:after="100"/>
      <w:ind w:left="880"/>
    </w:pPr>
  </w:style>
  <w:style w:type="paragraph" w:styleId="Sommario6">
    <w:name w:val="toc 6"/>
    <w:basedOn w:val="Normale"/>
    <w:next w:val="Normale"/>
    <w:autoRedefine/>
    <w:uiPriority w:val="39"/>
    <w:semiHidden/>
    <w:unhideWhenUsed/>
    <w:rsid w:val="007115A4"/>
    <w:pPr>
      <w:spacing w:after="100"/>
      <w:ind w:left="1100"/>
    </w:pPr>
  </w:style>
  <w:style w:type="paragraph" w:styleId="Sommario7">
    <w:name w:val="toc 7"/>
    <w:basedOn w:val="Normale"/>
    <w:next w:val="Normale"/>
    <w:autoRedefine/>
    <w:uiPriority w:val="39"/>
    <w:semiHidden/>
    <w:unhideWhenUsed/>
    <w:rsid w:val="007115A4"/>
    <w:pPr>
      <w:spacing w:after="100"/>
      <w:ind w:left="1320"/>
    </w:pPr>
  </w:style>
  <w:style w:type="paragraph" w:styleId="Sommario8">
    <w:name w:val="toc 8"/>
    <w:basedOn w:val="Normale"/>
    <w:next w:val="Normale"/>
    <w:autoRedefine/>
    <w:uiPriority w:val="39"/>
    <w:semiHidden/>
    <w:unhideWhenUsed/>
    <w:rsid w:val="007115A4"/>
    <w:pPr>
      <w:spacing w:after="100"/>
      <w:ind w:left="1540"/>
    </w:p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7115A4"/>
    <w:pPr>
      <w:outlineLvl w:val="9"/>
    </w:pPr>
    <w:rPr>
      <w:color w:val="2E74B5" w:themeColor="accent1" w:themeShade="BF"/>
    </w:rPr>
  </w:style>
  <w:style w:type="table" w:styleId="Tabellaprofessionale">
    <w:name w:val="Table Professional"/>
    <w:basedOn w:val="Tabellanormale"/>
    <w:uiPriority w:val="99"/>
    <w:semiHidden/>
    <w:unhideWhenUsed/>
    <w:rsid w:val="007115A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Elencomedio1">
    <w:name w:val="Medium List 1"/>
    <w:basedOn w:val="Tabellanormale"/>
    <w:uiPriority w:val="65"/>
    <w:semiHidden/>
    <w:unhideWhenUsed/>
    <w:rsid w:val="007115A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7115A4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Elencomedio1-Colore2">
    <w:name w:val="Medium List 1 Accent 2"/>
    <w:basedOn w:val="Tabellanormale"/>
    <w:uiPriority w:val="65"/>
    <w:semiHidden/>
    <w:unhideWhenUsed/>
    <w:rsid w:val="007115A4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Elencomedio1-Colore3">
    <w:name w:val="Medium List 1 Accent 3"/>
    <w:basedOn w:val="Tabellanormale"/>
    <w:uiPriority w:val="65"/>
    <w:semiHidden/>
    <w:unhideWhenUsed/>
    <w:rsid w:val="007115A4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Elencomedio1-Colore4">
    <w:name w:val="Medium List 1 Accent 4"/>
    <w:basedOn w:val="Tabellanormale"/>
    <w:uiPriority w:val="65"/>
    <w:semiHidden/>
    <w:unhideWhenUsed/>
    <w:rsid w:val="007115A4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Elencomedio1-Colore5">
    <w:name w:val="Medium List 1 Accent 5"/>
    <w:basedOn w:val="Tabellanormale"/>
    <w:uiPriority w:val="65"/>
    <w:semiHidden/>
    <w:unhideWhenUsed/>
    <w:rsid w:val="007115A4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Elencomedio1-Colore6">
    <w:name w:val="Medium List 1 Accent 6"/>
    <w:basedOn w:val="Tabellanormale"/>
    <w:uiPriority w:val="65"/>
    <w:semiHidden/>
    <w:unhideWhenUsed/>
    <w:rsid w:val="007115A4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Elencomedio2">
    <w:name w:val="Medium List 2"/>
    <w:basedOn w:val="Tabellanormale"/>
    <w:uiPriority w:val="66"/>
    <w:semiHidden/>
    <w:unhideWhenUsed/>
    <w:rsid w:val="007115A4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semiHidden/>
    <w:unhideWhenUsed/>
    <w:rsid w:val="007115A4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semiHidden/>
    <w:unhideWhenUsed/>
    <w:rsid w:val="007115A4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semiHidden/>
    <w:unhideWhenUsed/>
    <w:rsid w:val="007115A4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semiHidden/>
    <w:unhideWhenUsed/>
    <w:rsid w:val="007115A4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semiHidden/>
    <w:unhideWhenUsed/>
    <w:rsid w:val="007115A4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semiHidden/>
    <w:unhideWhenUsed/>
    <w:rsid w:val="007115A4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fondomedio1">
    <w:name w:val="Medium Shading 1"/>
    <w:basedOn w:val="Tabellanormale"/>
    <w:uiPriority w:val="63"/>
    <w:semiHidden/>
    <w:unhideWhenUsed/>
    <w:rsid w:val="007115A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7115A4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semiHidden/>
    <w:unhideWhenUsed/>
    <w:rsid w:val="007115A4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semiHidden/>
    <w:unhideWhenUsed/>
    <w:rsid w:val="007115A4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semiHidden/>
    <w:unhideWhenUsed/>
    <w:rsid w:val="007115A4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semiHidden/>
    <w:unhideWhenUsed/>
    <w:rsid w:val="007115A4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semiHidden/>
    <w:unhideWhenUsed/>
    <w:rsid w:val="007115A4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semiHidden/>
    <w:unhideWhenUsed/>
    <w:rsid w:val="007115A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7115A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semiHidden/>
    <w:unhideWhenUsed/>
    <w:rsid w:val="007115A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semiHidden/>
    <w:unhideWhenUsed/>
    <w:rsid w:val="007115A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semiHidden/>
    <w:unhideWhenUsed/>
    <w:rsid w:val="007115A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semiHidden/>
    <w:unhideWhenUsed/>
    <w:rsid w:val="007115A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semiHidden/>
    <w:unhideWhenUsed/>
    <w:rsid w:val="007115A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rigliamedia1">
    <w:name w:val="Medium Grid 1"/>
    <w:basedOn w:val="Tabellanormale"/>
    <w:uiPriority w:val="67"/>
    <w:semiHidden/>
    <w:unhideWhenUsed/>
    <w:rsid w:val="007115A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semiHidden/>
    <w:unhideWhenUsed/>
    <w:rsid w:val="007115A4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semiHidden/>
    <w:unhideWhenUsed/>
    <w:rsid w:val="007115A4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semiHidden/>
    <w:unhideWhenUsed/>
    <w:rsid w:val="007115A4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semiHidden/>
    <w:unhideWhenUsed/>
    <w:rsid w:val="007115A4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semiHidden/>
    <w:unhideWhenUsed/>
    <w:rsid w:val="007115A4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semiHidden/>
    <w:unhideWhenUsed/>
    <w:rsid w:val="007115A4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Grigliamedia2">
    <w:name w:val="Medium Grid 2"/>
    <w:basedOn w:val="Tabellanormale"/>
    <w:uiPriority w:val="68"/>
    <w:semiHidden/>
    <w:unhideWhenUsed/>
    <w:rsid w:val="007115A4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semiHidden/>
    <w:unhideWhenUsed/>
    <w:rsid w:val="007115A4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semiHidden/>
    <w:unhideWhenUsed/>
    <w:rsid w:val="007115A4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semiHidden/>
    <w:unhideWhenUsed/>
    <w:rsid w:val="007115A4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semiHidden/>
    <w:unhideWhenUsed/>
    <w:rsid w:val="007115A4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semiHidden/>
    <w:unhideWhenUsed/>
    <w:rsid w:val="007115A4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semiHidden/>
    <w:unhideWhenUsed/>
    <w:rsid w:val="007115A4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semiHidden/>
    <w:unhideWhenUsed/>
    <w:rsid w:val="007115A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semiHidden/>
    <w:unhideWhenUsed/>
    <w:rsid w:val="007115A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semiHidden/>
    <w:unhideWhenUsed/>
    <w:rsid w:val="007115A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semiHidden/>
    <w:unhideWhenUsed/>
    <w:rsid w:val="007115A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semiHidden/>
    <w:unhideWhenUsed/>
    <w:rsid w:val="007115A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semiHidden/>
    <w:unhideWhenUsed/>
    <w:rsid w:val="007115A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semiHidden/>
    <w:unhideWhenUsed/>
    <w:rsid w:val="007115A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paragraph" w:styleId="Bibliografia">
    <w:name w:val="Bibliography"/>
    <w:basedOn w:val="Normale"/>
    <w:next w:val="Normale"/>
    <w:uiPriority w:val="37"/>
    <w:semiHidden/>
    <w:unhideWhenUsed/>
    <w:rsid w:val="007115A4"/>
  </w:style>
  <w:style w:type="character" w:customStyle="1" w:styleId="Hashtag1">
    <w:name w:val="Hashtag1"/>
    <w:basedOn w:val="Carpredefinitoparagrafo"/>
    <w:uiPriority w:val="99"/>
    <w:semiHidden/>
    <w:unhideWhenUsed/>
    <w:rsid w:val="007115A4"/>
    <w:rPr>
      <w:rFonts w:ascii="Calibri" w:hAnsi="Calibri" w:cs="Calibri"/>
      <w:color w:val="2B579A"/>
      <w:shd w:val="clear" w:color="auto" w:fill="E1DFDD"/>
    </w:rPr>
  </w:style>
  <w:style w:type="paragraph" w:styleId="Intestazionemessaggio">
    <w:name w:val="Message Header"/>
    <w:basedOn w:val="Normale"/>
    <w:link w:val="IntestazionemessaggioCarattere"/>
    <w:uiPriority w:val="99"/>
    <w:semiHidden/>
    <w:unhideWhenUsed/>
    <w:rsid w:val="007115A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libri Light" w:eastAsiaTheme="majorEastAsia" w:hAnsi="Calibri Light" w:cs="Calibri Light"/>
      <w:sz w:val="24"/>
      <w:szCs w:val="24"/>
    </w:rPr>
  </w:style>
  <w:style w:type="character" w:customStyle="1" w:styleId="IntestazionemessaggioCarattere">
    <w:name w:val="Intestazione messaggio Carattere"/>
    <w:basedOn w:val="Carpredefinitoparagrafo"/>
    <w:link w:val="Intestazionemessaggio"/>
    <w:uiPriority w:val="99"/>
    <w:semiHidden/>
    <w:rsid w:val="007115A4"/>
    <w:rPr>
      <w:rFonts w:ascii="Calibri Light" w:eastAsiaTheme="majorEastAsia" w:hAnsi="Calibri Light" w:cs="Calibri Light"/>
      <w:sz w:val="24"/>
      <w:szCs w:val="24"/>
      <w:shd w:val="pct20" w:color="auto" w:fill="auto"/>
    </w:rPr>
  </w:style>
  <w:style w:type="table" w:styleId="Tabellaelegante">
    <w:name w:val="Table Elegant"/>
    <w:basedOn w:val="Tabellanormale"/>
    <w:uiPriority w:val="99"/>
    <w:semiHidden/>
    <w:unhideWhenUsed/>
    <w:rsid w:val="007115A4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Elenco">
    <w:name w:val="List"/>
    <w:basedOn w:val="Normale"/>
    <w:uiPriority w:val="99"/>
    <w:semiHidden/>
    <w:unhideWhenUsed/>
    <w:rsid w:val="007115A4"/>
    <w:pPr>
      <w:ind w:left="360" w:hanging="360"/>
      <w:contextualSpacing/>
    </w:pPr>
  </w:style>
  <w:style w:type="paragraph" w:styleId="Elenco2">
    <w:name w:val="List 2"/>
    <w:basedOn w:val="Normale"/>
    <w:uiPriority w:val="99"/>
    <w:semiHidden/>
    <w:unhideWhenUsed/>
    <w:rsid w:val="007115A4"/>
    <w:pPr>
      <w:ind w:left="720" w:hanging="360"/>
      <w:contextualSpacing/>
    </w:pPr>
  </w:style>
  <w:style w:type="paragraph" w:styleId="Elenco3">
    <w:name w:val="List 3"/>
    <w:basedOn w:val="Normale"/>
    <w:uiPriority w:val="99"/>
    <w:semiHidden/>
    <w:unhideWhenUsed/>
    <w:rsid w:val="007115A4"/>
    <w:pPr>
      <w:ind w:left="1080" w:hanging="360"/>
      <w:contextualSpacing/>
    </w:pPr>
  </w:style>
  <w:style w:type="paragraph" w:styleId="Elenco4">
    <w:name w:val="List 4"/>
    <w:basedOn w:val="Normale"/>
    <w:uiPriority w:val="99"/>
    <w:semiHidden/>
    <w:unhideWhenUsed/>
    <w:rsid w:val="007115A4"/>
    <w:pPr>
      <w:ind w:left="1440" w:hanging="360"/>
      <w:contextualSpacing/>
    </w:pPr>
  </w:style>
  <w:style w:type="paragraph" w:styleId="Elenco5">
    <w:name w:val="List 5"/>
    <w:basedOn w:val="Normale"/>
    <w:uiPriority w:val="99"/>
    <w:semiHidden/>
    <w:unhideWhenUsed/>
    <w:rsid w:val="007115A4"/>
    <w:pPr>
      <w:ind w:left="1800" w:hanging="360"/>
      <w:contextualSpacing/>
    </w:pPr>
  </w:style>
  <w:style w:type="table" w:styleId="Elencotabella1">
    <w:name w:val="Table List 1"/>
    <w:basedOn w:val="Tabellanormale"/>
    <w:uiPriority w:val="99"/>
    <w:semiHidden/>
    <w:unhideWhenUsed/>
    <w:rsid w:val="007115A4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lencotabella2">
    <w:name w:val="Table List 2"/>
    <w:basedOn w:val="Tabellanormale"/>
    <w:uiPriority w:val="99"/>
    <w:semiHidden/>
    <w:unhideWhenUsed/>
    <w:rsid w:val="007115A4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lencotabella3">
    <w:name w:val="Table List 3"/>
    <w:basedOn w:val="Tabellanormale"/>
    <w:uiPriority w:val="99"/>
    <w:semiHidden/>
    <w:unhideWhenUsed/>
    <w:rsid w:val="007115A4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lencotabella4">
    <w:name w:val="Table List 4"/>
    <w:basedOn w:val="Tabellanormale"/>
    <w:uiPriority w:val="99"/>
    <w:semiHidden/>
    <w:unhideWhenUsed/>
    <w:rsid w:val="007115A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Elencotabella5">
    <w:name w:val="Table List 5"/>
    <w:basedOn w:val="Tabellanormale"/>
    <w:uiPriority w:val="99"/>
    <w:semiHidden/>
    <w:unhideWhenUsed/>
    <w:rsid w:val="007115A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lencotabella6">
    <w:name w:val="Table List 6"/>
    <w:basedOn w:val="Tabellanormale"/>
    <w:uiPriority w:val="99"/>
    <w:semiHidden/>
    <w:unhideWhenUsed/>
    <w:rsid w:val="007115A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Elencotabella7">
    <w:name w:val="Table List 7"/>
    <w:basedOn w:val="Tabellanormale"/>
    <w:uiPriority w:val="99"/>
    <w:semiHidden/>
    <w:unhideWhenUsed/>
    <w:rsid w:val="007115A4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Elencotabella8">
    <w:name w:val="Table List 8"/>
    <w:basedOn w:val="Tabellanormale"/>
    <w:uiPriority w:val="99"/>
    <w:semiHidden/>
    <w:unhideWhenUsed/>
    <w:rsid w:val="007115A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Elencocontinua">
    <w:name w:val="List Continue"/>
    <w:basedOn w:val="Normale"/>
    <w:uiPriority w:val="99"/>
    <w:semiHidden/>
    <w:unhideWhenUsed/>
    <w:rsid w:val="007115A4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semiHidden/>
    <w:unhideWhenUsed/>
    <w:rsid w:val="007115A4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semiHidden/>
    <w:unhideWhenUsed/>
    <w:rsid w:val="007115A4"/>
    <w:pPr>
      <w:spacing w:after="120"/>
      <w:ind w:left="1080"/>
      <w:contextualSpacing/>
    </w:pPr>
  </w:style>
  <w:style w:type="paragraph" w:styleId="Elencocontinua4">
    <w:name w:val="List Continue 4"/>
    <w:basedOn w:val="Normale"/>
    <w:uiPriority w:val="99"/>
    <w:semiHidden/>
    <w:unhideWhenUsed/>
    <w:rsid w:val="007115A4"/>
    <w:pPr>
      <w:spacing w:after="120"/>
      <w:ind w:left="1440"/>
      <w:contextualSpacing/>
    </w:pPr>
  </w:style>
  <w:style w:type="paragraph" w:styleId="Elencocontinua5">
    <w:name w:val="List Continue 5"/>
    <w:basedOn w:val="Normale"/>
    <w:uiPriority w:val="99"/>
    <w:semiHidden/>
    <w:unhideWhenUsed/>
    <w:rsid w:val="007115A4"/>
    <w:pPr>
      <w:spacing w:after="120"/>
      <w:ind w:left="1800"/>
      <w:contextualSpacing/>
    </w:pPr>
  </w:style>
  <w:style w:type="paragraph" w:styleId="Paragrafoelenco">
    <w:name w:val="List Paragraph"/>
    <w:basedOn w:val="Normale"/>
    <w:uiPriority w:val="34"/>
    <w:unhideWhenUsed/>
    <w:qFormat/>
    <w:rsid w:val="007115A4"/>
    <w:pPr>
      <w:ind w:left="720"/>
      <w:contextualSpacing/>
    </w:pPr>
  </w:style>
  <w:style w:type="paragraph" w:styleId="Numeroelenco">
    <w:name w:val="List Number"/>
    <w:basedOn w:val="Normale"/>
    <w:uiPriority w:val="99"/>
    <w:semiHidden/>
    <w:unhideWhenUsed/>
    <w:rsid w:val="007115A4"/>
    <w:pPr>
      <w:numPr>
        <w:numId w:val="13"/>
      </w:numPr>
      <w:contextualSpacing/>
    </w:pPr>
  </w:style>
  <w:style w:type="paragraph" w:styleId="Numeroelenco2">
    <w:name w:val="List Number 2"/>
    <w:basedOn w:val="Normale"/>
    <w:uiPriority w:val="99"/>
    <w:semiHidden/>
    <w:unhideWhenUsed/>
    <w:rsid w:val="007115A4"/>
    <w:pPr>
      <w:numPr>
        <w:numId w:val="14"/>
      </w:numPr>
      <w:contextualSpacing/>
    </w:pPr>
  </w:style>
  <w:style w:type="paragraph" w:styleId="Numeroelenco3">
    <w:name w:val="List Number 3"/>
    <w:basedOn w:val="Normale"/>
    <w:uiPriority w:val="99"/>
    <w:semiHidden/>
    <w:unhideWhenUsed/>
    <w:rsid w:val="007115A4"/>
    <w:pPr>
      <w:numPr>
        <w:numId w:val="15"/>
      </w:numPr>
      <w:contextualSpacing/>
    </w:pPr>
  </w:style>
  <w:style w:type="paragraph" w:styleId="Numeroelenco4">
    <w:name w:val="List Number 4"/>
    <w:basedOn w:val="Normale"/>
    <w:uiPriority w:val="99"/>
    <w:semiHidden/>
    <w:unhideWhenUsed/>
    <w:rsid w:val="007115A4"/>
    <w:pPr>
      <w:numPr>
        <w:numId w:val="16"/>
      </w:numPr>
      <w:contextualSpacing/>
    </w:pPr>
  </w:style>
  <w:style w:type="paragraph" w:styleId="Numeroelenco5">
    <w:name w:val="List Number 5"/>
    <w:basedOn w:val="Normale"/>
    <w:uiPriority w:val="99"/>
    <w:semiHidden/>
    <w:unhideWhenUsed/>
    <w:rsid w:val="007115A4"/>
    <w:pPr>
      <w:numPr>
        <w:numId w:val="17"/>
      </w:numPr>
      <w:contextualSpacing/>
    </w:pPr>
  </w:style>
  <w:style w:type="paragraph" w:styleId="Puntoelenco">
    <w:name w:val="List Bullet"/>
    <w:basedOn w:val="Normale"/>
    <w:uiPriority w:val="99"/>
    <w:semiHidden/>
    <w:unhideWhenUsed/>
    <w:rsid w:val="007115A4"/>
    <w:pPr>
      <w:numPr>
        <w:numId w:val="8"/>
      </w:numPr>
      <w:contextualSpacing/>
    </w:pPr>
  </w:style>
  <w:style w:type="paragraph" w:styleId="Puntoelenco2">
    <w:name w:val="List Bullet 2"/>
    <w:basedOn w:val="Normale"/>
    <w:uiPriority w:val="99"/>
    <w:semiHidden/>
    <w:unhideWhenUsed/>
    <w:rsid w:val="007115A4"/>
    <w:pPr>
      <w:numPr>
        <w:numId w:val="9"/>
      </w:numPr>
      <w:contextualSpacing/>
    </w:pPr>
  </w:style>
  <w:style w:type="paragraph" w:styleId="Puntoelenco3">
    <w:name w:val="List Bullet 3"/>
    <w:basedOn w:val="Normale"/>
    <w:uiPriority w:val="99"/>
    <w:semiHidden/>
    <w:unhideWhenUsed/>
    <w:rsid w:val="007115A4"/>
    <w:pPr>
      <w:numPr>
        <w:numId w:val="10"/>
      </w:numPr>
      <w:contextualSpacing/>
    </w:pPr>
  </w:style>
  <w:style w:type="paragraph" w:styleId="Puntoelenco4">
    <w:name w:val="List Bullet 4"/>
    <w:basedOn w:val="Normale"/>
    <w:uiPriority w:val="99"/>
    <w:semiHidden/>
    <w:unhideWhenUsed/>
    <w:rsid w:val="007115A4"/>
    <w:pPr>
      <w:numPr>
        <w:numId w:val="11"/>
      </w:numPr>
      <w:contextualSpacing/>
    </w:pPr>
  </w:style>
  <w:style w:type="paragraph" w:styleId="Puntoelenco5">
    <w:name w:val="List Bullet 5"/>
    <w:basedOn w:val="Normale"/>
    <w:uiPriority w:val="99"/>
    <w:semiHidden/>
    <w:unhideWhenUsed/>
    <w:rsid w:val="007115A4"/>
    <w:pPr>
      <w:numPr>
        <w:numId w:val="12"/>
      </w:numPr>
      <w:contextualSpacing/>
    </w:pPr>
  </w:style>
  <w:style w:type="table" w:styleId="Tabellaclassica1">
    <w:name w:val="Table Classic 1"/>
    <w:basedOn w:val="Tabellanormale"/>
    <w:uiPriority w:val="99"/>
    <w:semiHidden/>
    <w:unhideWhenUsed/>
    <w:rsid w:val="007115A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lassica2">
    <w:name w:val="Table Classic 2"/>
    <w:basedOn w:val="Tabellanormale"/>
    <w:uiPriority w:val="99"/>
    <w:semiHidden/>
    <w:unhideWhenUsed/>
    <w:rsid w:val="007115A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lassica3">
    <w:name w:val="Table Classic 3"/>
    <w:basedOn w:val="Tabellanormale"/>
    <w:uiPriority w:val="99"/>
    <w:semiHidden/>
    <w:unhideWhenUsed/>
    <w:rsid w:val="007115A4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lassica4">
    <w:name w:val="Table Classic 4"/>
    <w:basedOn w:val="Tabellanormale"/>
    <w:uiPriority w:val="99"/>
    <w:semiHidden/>
    <w:unhideWhenUsed/>
    <w:rsid w:val="007115A4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Indicedellefigure">
    <w:name w:val="table of figures"/>
    <w:basedOn w:val="Normale"/>
    <w:next w:val="Normale"/>
    <w:uiPriority w:val="99"/>
    <w:semiHidden/>
    <w:unhideWhenUsed/>
    <w:rsid w:val="007115A4"/>
  </w:style>
  <w:style w:type="character" w:styleId="Rimandonotadichiusura">
    <w:name w:val="endnote reference"/>
    <w:basedOn w:val="Carpredefinitoparagrafo"/>
    <w:uiPriority w:val="99"/>
    <w:semiHidden/>
    <w:unhideWhenUsed/>
    <w:rsid w:val="007115A4"/>
    <w:rPr>
      <w:rFonts w:ascii="Calibri" w:hAnsi="Calibri" w:cs="Calibri"/>
      <w:vertAlign w:val="superscript"/>
    </w:rPr>
  </w:style>
  <w:style w:type="paragraph" w:styleId="Indicefonti">
    <w:name w:val="table of authorities"/>
    <w:basedOn w:val="Normale"/>
    <w:next w:val="Normale"/>
    <w:uiPriority w:val="99"/>
    <w:semiHidden/>
    <w:unhideWhenUsed/>
    <w:rsid w:val="007115A4"/>
    <w:pPr>
      <w:ind w:left="220" w:hanging="220"/>
    </w:pPr>
  </w:style>
  <w:style w:type="paragraph" w:styleId="Titoloindicefonti">
    <w:name w:val="toa heading"/>
    <w:basedOn w:val="Normale"/>
    <w:next w:val="Normale"/>
    <w:uiPriority w:val="99"/>
    <w:semiHidden/>
    <w:unhideWhenUsed/>
    <w:rsid w:val="007115A4"/>
    <w:pPr>
      <w:spacing w:before="120"/>
    </w:pPr>
    <w:rPr>
      <w:rFonts w:ascii="Calibri Light" w:eastAsiaTheme="majorEastAsia" w:hAnsi="Calibri Light" w:cs="Calibri Light"/>
      <w:b/>
      <w:bCs/>
      <w:sz w:val="24"/>
      <w:szCs w:val="24"/>
    </w:rPr>
  </w:style>
  <w:style w:type="table" w:styleId="Elencoacolori">
    <w:name w:val="Colorful List"/>
    <w:basedOn w:val="Tabellanormale"/>
    <w:uiPriority w:val="72"/>
    <w:semiHidden/>
    <w:unhideWhenUsed/>
    <w:rsid w:val="007115A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semiHidden/>
    <w:unhideWhenUsed/>
    <w:rsid w:val="007115A4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semiHidden/>
    <w:unhideWhenUsed/>
    <w:rsid w:val="007115A4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semiHidden/>
    <w:unhideWhenUsed/>
    <w:rsid w:val="007115A4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semiHidden/>
    <w:unhideWhenUsed/>
    <w:rsid w:val="007115A4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semiHidden/>
    <w:unhideWhenUsed/>
    <w:rsid w:val="007115A4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7115A4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laacolori1">
    <w:name w:val="Table Colorful 1"/>
    <w:basedOn w:val="Tabellanormale"/>
    <w:uiPriority w:val="99"/>
    <w:semiHidden/>
    <w:unhideWhenUsed/>
    <w:rsid w:val="007115A4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acolori2">
    <w:name w:val="Table Colorful 2"/>
    <w:basedOn w:val="Tabellanormale"/>
    <w:uiPriority w:val="99"/>
    <w:semiHidden/>
    <w:unhideWhenUsed/>
    <w:rsid w:val="007115A4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acolori3">
    <w:name w:val="Table Colorful 3"/>
    <w:basedOn w:val="Tabellanormale"/>
    <w:uiPriority w:val="99"/>
    <w:semiHidden/>
    <w:unhideWhenUsed/>
    <w:rsid w:val="007115A4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fondoacolori">
    <w:name w:val="Colorful Shading"/>
    <w:basedOn w:val="Tabellanormale"/>
    <w:uiPriority w:val="71"/>
    <w:semiHidden/>
    <w:unhideWhenUsed/>
    <w:rsid w:val="007115A4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semiHidden/>
    <w:unhideWhenUsed/>
    <w:rsid w:val="007115A4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semiHidden/>
    <w:unhideWhenUsed/>
    <w:rsid w:val="007115A4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semiHidden/>
    <w:unhideWhenUsed/>
    <w:rsid w:val="007115A4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semiHidden/>
    <w:unhideWhenUsed/>
    <w:rsid w:val="007115A4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semiHidden/>
    <w:unhideWhenUsed/>
    <w:rsid w:val="007115A4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7115A4"/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Grigliaacolori">
    <w:name w:val="Colorful Grid"/>
    <w:basedOn w:val="Tabellanormale"/>
    <w:uiPriority w:val="73"/>
    <w:semiHidden/>
    <w:unhideWhenUsed/>
    <w:rsid w:val="007115A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semiHidden/>
    <w:unhideWhenUsed/>
    <w:rsid w:val="007115A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semiHidden/>
    <w:unhideWhenUsed/>
    <w:rsid w:val="007115A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semiHidden/>
    <w:unhideWhenUsed/>
    <w:rsid w:val="007115A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semiHidden/>
    <w:unhideWhenUsed/>
    <w:rsid w:val="007115A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semiHidden/>
    <w:unhideWhenUsed/>
    <w:rsid w:val="007115A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7115A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Indirizzodestinatario">
    <w:name w:val="envelope address"/>
    <w:basedOn w:val="Normale"/>
    <w:uiPriority w:val="99"/>
    <w:semiHidden/>
    <w:unhideWhenUsed/>
    <w:rsid w:val="007115A4"/>
    <w:pPr>
      <w:framePr w:w="7920" w:h="1980" w:hRule="exact" w:hSpace="180" w:wrap="auto" w:hAnchor="page" w:xAlign="center" w:yAlign="bottom"/>
      <w:ind w:left="2880"/>
    </w:pPr>
    <w:rPr>
      <w:rFonts w:ascii="Calibri Light" w:eastAsiaTheme="majorEastAsia" w:hAnsi="Calibri Light" w:cs="Calibri Light"/>
      <w:sz w:val="24"/>
      <w:szCs w:val="24"/>
    </w:rPr>
  </w:style>
  <w:style w:type="numbering" w:styleId="ArticoloSezione">
    <w:name w:val="Outline List 3"/>
    <w:basedOn w:val="Nessunelenco"/>
    <w:uiPriority w:val="99"/>
    <w:semiHidden/>
    <w:unhideWhenUsed/>
    <w:rsid w:val="007115A4"/>
    <w:pPr>
      <w:numPr>
        <w:numId w:val="26"/>
      </w:numPr>
    </w:pPr>
  </w:style>
  <w:style w:type="table" w:customStyle="1" w:styleId="Tabellasemplice-11">
    <w:name w:val="Tabella semplice - 11"/>
    <w:basedOn w:val="Tabellanormale"/>
    <w:uiPriority w:val="41"/>
    <w:rsid w:val="007115A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ellasemplice-21">
    <w:name w:val="Tabella semplice - 21"/>
    <w:basedOn w:val="Tabellanormale"/>
    <w:uiPriority w:val="42"/>
    <w:rsid w:val="007115A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ellasemplice-31">
    <w:name w:val="Tabella semplice - 31"/>
    <w:basedOn w:val="Tabellanormale"/>
    <w:uiPriority w:val="43"/>
    <w:rsid w:val="007115A4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abellasemplice41">
    <w:name w:val="Tabella semplice 41"/>
    <w:basedOn w:val="Tabellanormale"/>
    <w:uiPriority w:val="44"/>
    <w:rsid w:val="007115A4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ellasemplice51">
    <w:name w:val="Tabella semplice 51"/>
    <w:basedOn w:val="Tabellanormale"/>
    <w:uiPriority w:val="45"/>
    <w:rsid w:val="007115A4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essunaspaziatura">
    <w:name w:val="No Spacing"/>
    <w:uiPriority w:val="1"/>
    <w:qFormat/>
    <w:rsid w:val="007115A4"/>
    <w:rPr>
      <w:rFonts w:ascii="Calibri" w:hAnsi="Calibri" w:cs="Calibri"/>
    </w:rPr>
  </w:style>
  <w:style w:type="paragraph" w:styleId="Data">
    <w:name w:val="Date"/>
    <w:basedOn w:val="Normale"/>
    <w:next w:val="Normale"/>
    <w:link w:val="DataCarattere"/>
    <w:uiPriority w:val="99"/>
    <w:semiHidden/>
    <w:unhideWhenUsed/>
    <w:rsid w:val="007115A4"/>
  </w:style>
  <w:style w:type="character" w:customStyle="1" w:styleId="DataCarattere">
    <w:name w:val="Data Carattere"/>
    <w:basedOn w:val="Carpredefinitoparagrafo"/>
    <w:link w:val="Data"/>
    <w:uiPriority w:val="99"/>
    <w:semiHidden/>
    <w:rsid w:val="007115A4"/>
    <w:rPr>
      <w:rFonts w:ascii="Calibri" w:hAnsi="Calibri" w:cs="Calibri"/>
    </w:rPr>
  </w:style>
  <w:style w:type="paragraph" w:styleId="NormaleWeb">
    <w:name w:val="Normal (Web)"/>
    <w:basedOn w:val="Normale"/>
    <w:uiPriority w:val="99"/>
    <w:semiHidden/>
    <w:unhideWhenUsed/>
    <w:rsid w:val="007115A4"/>
    <w:rPr>
      <w:rFonts w:ascii="Times New Roman" w:hAnsi="Times New Roman" w:cs="Times New Roman"/>
      <w:sz w:val="24"/>
      <w:szCs w:val="24"/>
    </w:rPr>
  </w:style>
  <w:style w:type="character" w:customStyle="1" w:styleId="Collegamentoipertestualeintelligente1">
    <w:name w:val="Collegamento ipertestuale intelligente1"/>
    <w:basedOn w:val="Carpredefinitoparagrafo"/>
    <w:uiPriority w:val="99"/>
    <w:semiHidden/>
    <w:unhideWhenUsed/>
    <w:rsid w:val="007115A4"/>
    <w:rPr>
      <w:rFonts w:ascii="Calibri" w:hAnsi="Calibri" w:cs="Calibri"/>
      <w:u w:val="dotted"/>
    </w:rPr>
  </w:style>
  <w:style w:type="character" w:customStyle="1" w:styleId="Menzionenonrisolta1">
    <w:name w:val="Menzione non risolta1"/>
    <w:basedOn w:val="Carpredefinitoparagrafo"/>
    <w:uiPriority w:val="99"/>
    <w:semiHidden/>
    <w:unhideWhenUsed/>
    <w:rsid w:val="007115A4"/>
    <w:rPr>
      <w:rFonts w:ascii="Calibri" w:hAnsi="Calibri" w:cs="Calibri"/>
      <w:color w:val="605E5C"/>
      <w:shd w:val="clear" w:color="auto" w:fill="E1DFDD"/>
    </w:rPr>
  </w:style>
  <w:style w:type="paragraph" w:styleId="Corpotesto">
    <w:name w:val="Body Text"/>
    <w:basedOn w:val="Normale"/>
    <w:link w:val="CorpotestoCarattere"/>
    <w:uiPriority w:val="99"/>
    <w:semiHidden/>
    <w:unhideWhenUsed/>
    <w:rsid w:val="007115A4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semiHidden/>
    <w:rsid w:val="007115A4"/>
    <w:rPr>
      <w:rFonts w:ascii="Calibri" w:hAnsi="Calibri" w:cs="Calibri"/>
    </w:rPr>
  </w:style>
  <w:style w:type="paragraph" w:styleId="Corpodeltesto2">
    <w:name w:val="Body Text 2"/>
    <w:basedOn w:val="Normale"/>
    <w:link w:val="Corpodeltesto2Carattere"/>
    <w:uiPriority w:val="99"/>
    <w:semiHidden/>
    <w:unhideWhenUsed/>
    <w:rsid w:val="007115A4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semiHidden/>
    <w:rsid w:val="007115A4"/>
    <w:rPr>
      <w:rFonts w:ascii="Calibri" w:hAnsi="Calibri" w:cs="Calibri"/>
    </w:rPr>
  </w:style>
  <w:style w:type="paragraph" w:styleId="Rientrocorpodeltesto">
    <w:name w:val="Body Text Indent"/>
    <w:basedOn w:val="Normale"/>
    <w:link w:val="RientrocorpodeltestoCarattere"/>
    <w:uiPriority w:val="99"/>
    <w:semiHidden/>
    <w:unhideWhenUsed/>
    <w:rsid w:val="007115A4"/>
    <w:pPr>
      <w:spacing w:after="120"/>
      <w:ind w:left="360"/>
    </w:pPr>
  </w:style>
  <w:style w:type="character" w:customStyle="1" w:styleId="RientrocorpodeltestoCarattere">
    <w:name w:val="Rientro corpo del testo Carattere"/>
    <w:basedOn w:val="Carpredefinitoparagrafo"/>
    <w:link w:val="Rientrocorpodeltesto"/>
    <w:uiPriority w:val="99"/>
    <w:semiHidden/>
    <w:rsid w:val="007115A4"/>
    <w:rPr>
      <w:rFonts w:ascii="Calibri" w:hAnsi="Calibri" w:cs="Calibri"/>
    </w:rPr>
  </w:style>
  <w:style w:type="paragraph" w:styleId="Rientrocorpodeltesto2">
    <w:name w:val="Body Text Indent 2"/>
    <w:basedOn w:val="Normale"/>
    <w:link w:val="Rientrocorpodeltesto2Carattere"/>
    <w:uiPriority w:val="99"/>
    <w:semiHidden/>
    <w:unhideWhenUsed/>
    <w:rsid w:val="007115A4"/>
    <w:pPr>
      <w:spacing w:after="120" w:line="480" w:lineRule="auto"/>
      <w:ind w:left="360"/>
    </w:pPr>
  </w:style>
  <w:style w:type="character" w:customStyle="1" w:styleId="Rientrocorpodeltesto2Carattere">
    <w:name w:val="Rientro corpo del testo 2 Carattere"/>
    <w:basedOn w:val="Carpredefinitoparagrafo"/>
    <w:link w:val="Rientrocorpodeltesto2"/>
    <w:uiPriority w:val="99"/>
    <w:semiHidden/>
    <w:rsid w:val="007115A4"/>
    <w:rPr>
      <w:rFonts w:ascii="Calibri" w:hAnsi="Calibri" w:cs="Calibri"/>
    </w:rPr>
  </w:style>
  <w:style w:type="paragraph" w:styleId="Primorientrocorpodeltesto">
    <w:name w:val="Body Text First Indent"/>
    <w:basedOn w:val="Corpotesto"/>
    <w:link w:val="PrimorientrocorpodeltestoCarattere"/>
    <w:uiPriority w:val="99"/>
    <w:semiHidden/>
    <w:unhideWhenUsed/>
    <w:rsid w:val="007115A4"/>
    <w:pPr>
      <w:spacing w:after="0"/>
      <w:ind w:firstLine="360"/>
    </w:pPr>
  </w:style>
  <w:style w:type="character" w:customStyle="1" w:styleId="PrimorientrocorpodeltestoCarattere">
    <w:name w:val="Primo rientro corpo del testo Carattere"/>
    <w:basedOn w:val="CorpotestoCarattere"/>
    <w:link w:val="Primorientrocorpodeltesto"/>
    <w:uiPriority w:val="99"/>
    <w:semiHidden/>
    <w:rsid w:val="007115A4"/>
    <w:rPr>
      <w:rFonts w:ascii="Calibri" w:hAnsi="Calibri" w:cs="Calibri"/>
    </w:rPr>
  </w:style>
  <w:style w:type="paragraph" w:styleId="Primorientrocorpodeltesto2">
    <w:name w:val="Body Text First Indent 2"/>
    <w:basedOn w:val="Rientrocorpodeltesto"/>
    <w:link w:val="Primorientrocorpodeltesto2Carattere"/>
    <w:uiPriority w:val="99"/>
    <w:semiHidden/>
    <w:unhideWhenUsed/>
    <w:rsid w:val="007115A4"/>
    <w:pPr>
      <w:spacing w:after="0"/>
      <w:ind w:firstLine="360"/>
    </w:pPr>
  </w:style>
  <w:style w:type="character" w:customStyle="1" w:styleId="Primorientrocorpodeltesto2Carattere">
    <w:name w:val="Primo rientro corpo del testo 2 Carattere"/>
    <w:basedOn w:val="RientrocorpodeltestoCarattere"/>
    <w:link w:val="Primorientrocorpodeltesto2"/>
    <w:uiPriority w:val="99"/>
    <w:semiHidden/>
    <w:rsid w:val="007115A4"/>
    <w:rPr>
      <w:rFonts w:ascii="Calibri" w:hAnsi="Calibri" w:cs="Calibri"/>
    </w:rPr>
  </w:style>
  <w:style w:type="paragraph" w:styleId="Rientronormale">
    <w:name w:val="Normal Indent"/>
    <w:basedOn w:val="Normale"/>
    <w:uiPriority w:val="99"/>
    <w:semiHidden/>
    <w:unhideWhenUsed/>
    <w:rsid w:val="007115A4"/>
    <w:pPr>
      <w:ind w:left="720"/>
    </w:pPr>
  </w:style>
  <w:style w:type="paragraph" w:styleId="Intestazionenota">
    <w:name w:val="Note Heading"/>
    <w:basedOn w:val="Normale"/>
    <w:next w:val="Normale"/>
    <w:link w:val="IntestazionenotaCarattere"/>
    <w:uiPriority w:val="99"/>
    <w:semiHidden/>
    <w:unhideWhenUsed/>
    <w:rsid w:val="007115A4"/>
  </w:style>
  <w:style w:type="character" w:customStyle="1" w:styleId="IntestazionenotaCarattere">
    <w:name w:val="Intestazione nota Carattere"/>
    <w:basedOn w:val="Carpredefinitoparagrafo"/>
    <w:link w:val="Intestazionenota"/>
    <w:uiPriority w:val="99"/>
    <w:semiHidden/>
    <w:rsid w:val="007115A4"/>
    <w:rPr>
      <w:rFonts w:ascii="Calibri" w:hAnsi="Calibri" w:cs="Calibri"/>
    </w:rPr>
  </w:style>
  <w:style w:type="table" w:styleId="Tabellacontemporanea">
    <w:name w:val="Table Contemporary"/>
    <w:basedOn w:val="Tabellanormale"/>
    <w:uiPriority w:val="99"/>
    <w:semiHidden/>
    <w:unhideWhenUsed/>
    <w:rsid w:val="007115A4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Elencochiaro">
    <w:name w:val="Light List"/>
    <w:basedOn w:val="Tabellanormale"/>
    <w:uiPriority w:val="61"/>
    <w:semiHidden/>
    <w:unhideWhenUsed/>
    <w:rsid w:val="007115A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semiHidden/>
    <w:unhideWhenUsed/>
    <w:rsid w:val="007115A4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Elencochiaro-Colore2">
    <w:name w:val="Light List Accent 2"/>
    <w:basedOn w:val="Tabellanormale"/>
    <w:uiPriority w:val="61"/>
    <w:semiHidden/>
    <w:unhideWhenUsed/>
    <w:rsid w:val="007115A4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Elencochiaro-Colore3">
    <w:name w:val="Light List Accent 3"/>
    <w:basedOn w:val="Tabellanormale"/>
    <w:uiPriority w:val="61"/>
    <w:semiHidden/>
    <w:unhideWhenUsed/>
    <w:rsid w:val="007115A4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lencochiaro-Colore4">
    <w:name w:val="Light List Accent 4"/>
    <w:basedOn w:val="Tabellanormale"/>
    <w:uiPriority w:val="61"/>
    <w:semiHidden/>
    <w:unhideWhenUsed/>
    <w:rsid w:val="007115A4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Elencochiaro-Colore5">
    <w:name w:val="Light List Accent 5"/>
    <w:basedOn w:val="Tabellanormale"/>
    <w:uiPriority w:val="61"/>
    <w:semiHidden/>
    <w:unhideWhenUsed/>
    <w:rsid w:val="007115A4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Elencochiaro-Colore6">
    <w:name w:val="Light List Accent 6"/>
    <w:basedOn w:val="Tabellanormale"/>
    <w:uiPriority w:val="61"/>
    <w:semiHidden/>
    <w:unhideWhenUsed/>
    <w:rsid w:val="007115A4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Sfondochiaro">
    <w:name w:val="Light Shading"/>
    <w:basedOn w:val="Tabellanormale"/>
    <w:uiPriority w:val="60"/>
    <w:semiHidden/>
    <w:unhideWhenUsed/>
    <w:rsid w:val="007115A4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semiHidden/>
    <w:unhideWhenUsed/>
    <w:rsid w:val="007115A4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Sfondochiaro-Colore2">
    <w:name w:val="Light Shading Accent 2"/>
    <w:basedOn w:val="Tabellanormale"/>
    <w:uiPriority w:val="60"/>
    <w:semiHidden/>
    <w:unhideWhenUsed/>
    <w:rsid w:val="007115A4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Sfondochiaro-Colore3">
    <w:name w:val="Light Shading Accent 3"/>
    <w:basedOn w:val="Tabellanormale"/>
    <w:uiPriority w:val="60"/>
    <w:semiHidden/>
    <w:unhideWhenUsed/>
    <w:rsid w:val="007115A4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fondochiaro-Colore4">
    <w:name w:val="Light Shading Accent 4"/>
    <w:basedOn w:val="Tabellanormale"/>
    <w:uiPriority w:val="60"/>
    <w:semiHidden/>
    <w:unhideWhenUsed/>
    <w:rsid w:val="007115A4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fondochiaro-Colore5">
    <w:name w:val="Light Shading Accent 5"/>
    <w:basedOn w:val="Tabellanormale"/>
    <w:uiPriority w:val="60"/>
    <w:semiHidden/>
    <w:unhideWhenUsed/>
    <w:rsid w:val="007115A4"/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Sfondochiaro-Colore6">
    <w:name w:val="Light Shading Accent 6"/>
    <w:basedOn w:val="Tabellanormale"/>
    <w:uiPriority w:val="60"/>
    <w:semiHidden/>
    <w:unhideWhenUsed/>
    <w:rsid w:val="007115A4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Grigliachiara">
    <w:name w:val="Light Grid"/>
    <w:basedOn w:val="Tabellanormale"/>
    <w:uiPriority w:val="62"/>
    <w:semiHidden/>
    <w:unhideWhenUsed/>
    <w:rsid w:val="007115A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7115A4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semiHidden/>
    <w:unhideWhenUsed/>
    <w:rsid w:val="007115A4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semiHidden/>
    <w:unhideWhenUsed/>
    <w:rsid w:val="007115A4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semiHidden/>
    <w:unhideWhenUsed/>
    <w:rsid w:val="007115A4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semiHidden/>
    <w:unhideWhenUsed/>
    <w:rsid w:val="007115A4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semiHidden/>
    <w:unhideWhenUsed/>
    <w:rsid w:val="007115A4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Elencoscuro">
    <w:name w:val="Dark List"/>
    <w:basedOn w:val="Tabellanormale"/>
    <w:uiPriority w:val="70"/>
    <w:semiHidden/>
    <w:unhideWhenUsed/>
    <w:rsid w:val="007115A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semiHidden/>
    <w:unhideWhenUsed/>
    <w:rsid w:val="007115A4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Elencoscuro-Colore2">
    <w:name w:val="Dark List Accent 2"/>
    <w:basedOn w:val="Tabellanormale"/>
    <w:uiPriority w:val="70"/>
    <w:semiHidden/>
    <w:unhideWhenUsed/>
    <w:rsid w:val="007115A4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Elencoscuro-Colore3">
    <w:name w:val="Dark List Accent 3"/>
    <w:basedOn w:val="Tabellanormale"/>
    <w:uiPriority w:val="70"/>
    <w:semiHidden/>
    <w:unhideWhenUsed/>
    <w:rsid w:val="007115A4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Elencoscuro-Colore4">
    <w:name w:val="Dark List Accent 4"/>
    <w:basedOn w:val="Tabellanormale"/>
    <w:uiPriority w:val="70"/>
    <w:semiHidden/>
    <w:unhideWhenUsed/>
    <w:rsid w:val="007115A4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Elencoscuro-Colore5">
    <w:name w:val="Dark List Accent 5"/>
    <w:basedOn w:val="Tabellanormale"/>
    <w:uiPriority w:val="70"/>
    <w:semiHidden/>
    <w:unhideWhenUsed/>
    <w:rsid w:val="007115A4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7115A4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customStyle="1" w:styleId="Tabellaelenco1chiara1">
    <w:name w:val="Tabella elenco 1 chiara1"/>
    <w:basedOn w:val="Tabellanormale"/>
    <w:uiPriority w:val="46"/>
    <w:rsid w:val="007115A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ellaelenco1chiara-colore11">
    <w:name w:val="Tabella elenco 1 chiara - colore 11"/>
    <w:basedOn w:val="Tabellanormale"/>
    <w:uiPriority w:val="46"/>
    <w:rsid w:val="007115A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ellaelenco1chiara-colore21">
    <w:name w:val="Tabella elenco 1 chiara - colore 21"/>
    <w:basedOn w:val="Tabellanormale"/>
    <w:uiPriority w:val="46"/>
    <w:rsid w:val="007115A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Tabellaelenco1chiara-colore31">
    <w:name w:val="Tabella elenco 1 chiara - colore 31"/>
    <w:basedOn w:val="Tabellanormale"/>
    <w:uiPriority w:val="46"/>
    <w:rsid w:val="007115A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abellaelenco1chiara-colore41">
    <w:name w:val="Tabella elenco 1 chiara - colore 41"/>
    <w:basedOn w:val="Tabellanormale"/>
    <w:uiPriority w:val="46"/>
    <w:rsid w:val="007115A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Tabellaelenco1chiara-colore51">
    <w:name w:val="Tabella elenco 1 chiara - colore 51"/>
    <w:basedOn w:val="Tabellanormale"/>
    <w:uiPriority w:val="46"/>
    <w:rsid w:val="007115A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Tabellaelenco1chiara-colore61">
    <w:name w:val="Tabella elenco 1 chiara - colore 61"/>
    <w:basedOn w:val="Tabellanormale"/>
    <w:uiPriority w:val="46"/>
    <w:rsid w:val="007115A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Tabellaelenco21">
    <w:name w:val="Tabella elenco 21"/>
    <w:basedOn w:val="Tabellanormale"/>
    <w:uiPriority w:val="47"/>
    <w:rsid w:val="007115A4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ellaelenco2-colore11">
    <w:name w:val="Tabella elenco 2 - colore 11"/>
    <w:basedOn w:val="Tabellanormale"/>
    <w:uiPriority w:val="47"/>
    <w:rsid w:val="007115A4"/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ellaelenco2-colore21">
    <w:name w:val="Tabella elenco 2 - colore 21"/>
    <w:basedOn w:val="Tabellanormale"/>
    <w:uiPriority w:val="47"/>
    <w:rsid w:val="007115A4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Tabellaelenco2-colore31">
    <w:name w:val="Tabella elenco 2 - colore 31"/>
    <w:basedOn w:val="Tabellanormale"/>
    <w:uiPriority w:val="47"/>
    <w:rsid w:val="007115A4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abellaelenco2-colore41">
    <w:name w:val="Tabella elenco 2 - colore 41"/>
    <w:basedOn w:val="Tabellanormale"/>
    <w:uiPriority w:val="47"/>
    <w:rsid w:val="007115A4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Tabellaelenco2-colore51">
    <w:name w:val="Tabella elenco 2 - colore 51"/>
    <w:basedOn w:val="Tabellanormale"/>
    <w:uiPriority w:val="47"/>
    <w:rsid w:val="007115A4"/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Tabellaelenco2-colore61">
    <w:name w:val="Tabella elenco 2 - colore 61"/>
    <w:basedOn w:val="Tabellanormale"/>
    <w:uiPriority w:val="47"/>
    <w:rsid w:val="007115A4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Elencotab31">
    <w:name w:val="Elenco tab. 31"/>
    <w:basedOn w:val="Tabellanormale"/>
    <w:uiPriority w:val="48"/>
    <w:rsid w:val="007115A4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Tabellaelenco3-colore11">
    <w:name w:val="Tabella elenco 3 - colore 11"/>
    <w:basedOn w:val="Tabellanormale"/>
    <w:uiPriority w:val="48"/>
    <w:rsid w:val="007115A4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customStyle="1" w:styleId="Tabellaelenco3-colore21">
    <w:name w:val="Tabella elenco 3 - colore 21"/>
    <w:basedOn w:val="Tabellanormale"/>
    <w:uiPriority w:val="48"/>
    <w:rsid w:val="007115A4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customStyle="1" w:styleId="Tabellaelenco3-colore31">
    <w:name w:val="Tabella elenco 3 - colore 31"/>
    <w:basedOn w:val="Tabellanormale"/>
    <w:uiPriority w:val="48"/>
    <w:rsid w:val="007115A4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customStyle="1" w:styleId="Tabellaelenco3-colore41">
    <w:name w:val="Tabella elenco 3 - colore 41"/>
    <w:basedOn w:val="Tabellanormale"/>
    <w:uiPriority w:val="48"/>
    <w:rsid w:val="007115A4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customStyle="1" w:styleId="Tabellaelenco3-colore51">
    <w:name w:val="Tabella elenco 3 - colore 51"/>
    <w:basedOn w:val="Tabellanormale"/>
    <w:uiPriority w:val="48"/>
    <w:rsid w:val="007115A4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customStyle="1" w:styleId="Tabellaelenco3-colore61">
    <w:name w:val="Tabella elenco 3 - colore 61"/>
    <w:basedOn w:val="Tabellanormale"/>
    <w:uiPriority w:val="48"/>
    <w:rsid w:val="007115A4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customStyle="1" w:styleId="Elencotab41">
    <w:name w:val="Elenco tab. 41"/>
    <w:basedOn w:val="Tabellanormale"/>
    <w:uiPriority w:val="49"/>
    <w:rsid w:val="007115A4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ellaelenco4-colore11">
    <w:name w:val="Tabella elenco 4 - colore 11"/>
    <w:basedOn w:val="Tabellanormale"/>
    <w:uiPriority w:val="49"/>
    <w:rsid w:val="007115A4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ellaelenco4-colore21">
    <w:name w:val="Tabella elenco 4 - colore 21"/>
    <w:basedOn w:val="Tabellanormale"/>
    <w:uiPriority w:val="49"/>
    <w:rsid w:val="007115A4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Tabellaelenco4-colore31">
    <w:name w:val="Tabella elenco 4 - colore 31"/>
    <w:basedOn w:val="Tabellanormale"/>
    <w:uiPriority w:val="49"/>
    <w:rsid w:val="007115A4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abellaelenco4-colore41">
    <w:name w:val="Tabella elenco 4 - colore 41"/>
    <w:basedOn w:val="Tabellanormale"/>
    <w:uiPriority w:val="49"/>
    <w:rsid w:val="007115A4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Tabellaelenco4-colore51">
    <w:name w:val="Tabella elenco 4 - colore 51"/>
    <w:basedOn w:val="Tabellanormale"/>
    <w:uiPriority w:val="49"/>
    <w:rsid w:val="007115A4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Tabellaelenco4-colore61">
    <w:name w:val="Tabella elenco 4 - colore 61"/>
    <w:basedOn w:val="Tabellanormale"/>
    <w:uiPriority w:val="49"/>
    <w:rsid w:val="007115A4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Tabellaelenco5scura1">
    <w:name w:val="Tabella elenco 5 scura1"/>
    <w:basedOn w:val="Tabellanormale"/>
    <w:uiPriority w:val="50"/>
    <w:rsid w:val="007115A4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ellaelenco5scura-colore11">
    <w:name w:val="Tabella elenco 5 scura - colore 11"/>
    <w:basedOn w:val="Tabellanormale"/>
    <w:uiPriority w:val="50"/>
    <w:rsid w:val="007115A4"/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ellaelenco5scura-colore21">
    <w:name w:val="Tabella elenco 5 scura - colore 21"/>
    <w:basedOn w:val="Tabellanormale"/>
    <w:uiPriority w:val="50"/>
    <w:rsid w:val="007115A4"/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ellaelenco5scura-colore31">
    <w:name w:val="Tabella elenco 5 scura - colore 31"/>
    <w:basedOn w:val="Tabellanormale"/>
    <w:uiPriority w:val="50"/>
    <w:rsid w:val="007115A4"/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ellaelenco5scura-colore41">
    <w:name w:val="Tabella elenco 5 scura - colore 41"/>
    <w:basedOn w:val="Tabellanormale"/>
    <w:uiPriority w:val="50"/>
    <w:rsid w:val="007115A4"/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ellaelenco5scura-colore51">
    <w:name w:val="Tabella elenco 5 scura - colore 51"/>
    <w:basedOn w:val="Tabellanormale"/>
    <w:uiPriority w:val="50"/>
    <w:rsid w:val="007115A4"/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ellaelenco5scura-colore61">
    <w:name w:val="Tabella elenco 5 scura - colore 61"/>
    <w:basedOn w:val="Tabellanormale"/>
    <w:uiPriority w:val="50"/>
    <w:rsid w:val="007115A4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ellaelenco6acolori1">
    <w:name w:val="Tabella elenco 6 a colori1"/>
    <w:basedOn w:val="Tabellanormale"/>
    <w:uiPriority w:val="51"/>
    <w:rsid w:val="007115A4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ellaelenco6acolori-colore11">
    <w:name w:val="Tabella elenco 6 a colori - colore 11"/>
    <w:basedOn w:val="Tabellanormale"/>
    <w:uiPriority w:val="51"/>
    <w:rsid w:val="007115A4"/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ellaelenco6acolori-colore21">
    <w:name w:val="Tabella elenco 6 a colori - colore 21"/>
    <w:basedOn w:val="Tabellanormale"/>
    <w:uiPriority w:val="51"/>
    <w:rsid w:val="007115A4"/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Tabellaelenco6acolori-colore31">
    <w:name w:val="Tabella elenco 6 a colori - colore 31"/>
    <w:basedOn w:val="Tabellanormale"/>
    <w:uiPriority w:val="51"/>
    <w:rsid w:val="007115A4"/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abellaelenco6acolori-colore41">
    <w:name w:val="Tabella elenco 6 a colori - colore 41"/>
    <w:basedOn w:val="Tabellanormale"/>
    <w:uiPriority w:val="51"/>
    <w:rsid w:val="007115A4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Tabellaelenco6acolori-colore51">
    <w:name w:val="Tabella elenco 6 a colori - colore 51"/>
    <w:basedOn w:val="Tabellanormale"/>
    <w:uiPriority w:val="51"/>
    <w:rsid w:val="007115A4"/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Tabellaelenco6acolori-colore61">
    <w:name w:val="Tabella elenco 6 a colori - colore 61"/>
    <w:basedOn w:val="Tabellanormale"/>
    <w:uiPriority w:val="51"/>
    <w:rsid w:val="007115A4"/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Tabellaelenco7acolori1">
    <w:name w:val="Tabella elenco 7 a colori1"/>
    <w:basedOn w:val="Tabellanormale"/>
    <w:uiPriority w:val="52"/>
    <w:rsid w:val="007115A4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ellaelenco7acolori-colore11">
    <w:name w:val="Tabella elenco 7 a colori - colore 11"/>
    <w:basedOn w:val="Tabellanormale"/>
    <w:uiPriority w:val="52"/>
    <w:rsid w:val="007115A4"/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ellaelenco7acolori-colore21">
    <w:name w:val="Tabella elenco 7 a colori - colore 21"/>
    <w:basedOn w:val="Tabellanormale"/>
    <w:uiPriority w:val="52"/>
    <w:rsid w:val="007115A4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ellaelenco7acolori-colore31">
    <w:name w:val="Tabella elenco 7 a colori - colore 31"/>
    <w:basedOn w:val="Tabellanormale"/>
    <w:uiPriority w:val="52"/>
    <w:rsid w:val="007115A4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ellaelenco7acolori-colore41">
    <w:name w:val="Tabella elenco 7 a colori - colore 41"/>
    <w:basedOn w:val="Tabellanormale"/>
    <w:uiPriority w:val="52"/>
    <w:rsid w:val="007115A4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ellaelenco7acolori-colore51">
    <w:name w:val="Tabella elenco 7 a colori - colore 51"/>
    <w:basedOn w:val="Tabellanormale"/>
    <w:uiPriority w:val="52"/>
    <w:rsid w:val="007115A4"/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ellaelenco7acolori-colore61">
    <w:name w:val="Tabella elenco 7 a colori - colore 61"/>
    <w:basedOn w:val="Tabellanormale"/>
    <w:uiPriority w:val="52"/>
    <w:rsid w:val="007115A4"/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Firmadipostaelettronica">
    <w:name w:val="E-mail Signature"/>
    <w:basedOn w:val="Normale"/>
    <w:link w:val="FirmadipostaelettronicaCarattere"/>
    <w:uiPriority w:val="99"/>
    <w:semiHidden/>
    <w:unhideWhenUsed/>
    <w:rsid w:val="007115A4"/>
  </w:style>
  <w:style w:type="character" w:customStyle="1" w:styleId="FirmadipostaelettronicaCarattere">
    <w:name w:val="Firma di posta elettronica Carattere"/>
    <w:basedOn w:val="Carpredefinitoparagrafo"/>
    <w:link w:val="Firmadipostaelettronica"/>
    <w:uiPriority w:val="99"/>
    <w:semiHidden/>
    <w:rsid w:val="007115A4"/>
    <w:rPr>
      <w:rFonts w:ascii="Calibri" w:hAnsi="Calibri" w:cs="Calibri"/>
    </w:rPr>
  </w:style>
  <w:style w:type="paragraph" w:styleId="Formuladiapertura">
    <w:name w:val="Salutation"/>
    <w:basedOn w:val="Normale"/>
    <w:next w:val="Normale"/>
    <w:link w:val="FormuladiaperturaCarattere"/>
    <w:uiPriority w:val="99"/>
    <w:semiHidden/>
    <w:unhideWhenUsed/>
    <w:rsid w:val="007115A4"/>
  </w:style>
  <w:style w:type="character" w:customStyle="1" w:styleId="FormuladiaperturaCarattere">
    <w:name w:val="Formula di apertura Carattere"/>
    <w:basedOn w:val="Carpredefinitoparagrafo"/>
    <w:link w:val="Formuladiapertura"/>
    <w:uiPriority w:val="99"/>
    <w:semiHidden/>
    <w:rsid w:val="007115A4"/>
    <w:rPr>
      <w:rFonts w:ascii="Calibri" w:hAnsi="Calibri" w:cs="Calibri"/>
    </w:rPr>
  </w:style>
  <w:style w:type="table" w:styleId="Tabellacolonne1">
    <w:name w:val="Table Columns 1"/>
    <w:basedOn w:val="Tabellanormale"/>
    <w:uiPriority w:val="99"/>
    <w:semiHidden/>
    <w:unhideWhenUsed/>
    <w:rsid w:val="007115A4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olonne2">
    <w:name w:val="Table Columns 2"/>
    <w:basedOn w:val="Tabellanormale"/>
    <w:uiPriority w:val="99"/>
    <w:semiHidden/>
    <w:unhideWhenUsed/>
    <w:rsid w:val="007115A4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olonne3">
    <w:name w:val="Table Columns 3"/>
    <w:basedOn w:val="Tabellanormale"/>
    <w:uiPriority w:val="99"/>
    <w:semiHidden/>
    <w:unhideWhenUsed/>
    <w:rsid w:val="007115A4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olonne4">
    <w:name w:val="Table Columns 4"/>
    <w:basedOn w:val="Tabellanormale"/>
    <w:uiPriority w:val="99"/>
    <w:semiHidden/>
    <w:unhideWhenUsed/>
    <w:rsid w:val="007115A4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acolonne5">
    <w:name w:val="Table Columns 5"/>
    <w:basedOn w:val="Tabellanormale"/>
    <w:uiPriority w:val="99"/>
    <w:semiHidden/>
    <w:unhideWhenUsed/>
    <w:rsid w:val="007115A4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Firma">
    <w:name w:val="Signature"/>
    <w:basedOn w:val="Normale"/>
    <w:link w:val="FirmaCarattere"/>
    <w:uiPriority w:val="99"/>
    <w:semiHidden/>
    <w:unhideWhenUsed/>
    <w:rsid w:val="007115A4"/>
    <w:pPr>
      <w:ind w:left="4320"/>
    </w:pPr>
  </w:style>
  <w:style w:type="character" w:customStyle="1" w:styleId="FirmaCarattere">
    <w:name w:val="Firma Carattere"/>
    <w:basedOn w:val="Carpredefinitoparagrafo"/>
    <w:link w:val="Firma"/>
    <w:uiPriority w:val="99"/>
    <w:semiHidden/>
    <w:rsid w:val="007115A4"/>
    <w:rPr>
      <w:rFonts w:ascii="Calibri" w:hAnsi="Calibri" w:cs="Calibri"/>
    </w:rPr>
  </w:style>
  <w:style w:type="table" w:styleId="Tabellasemplice1">
    <w:name w:val="Table Simple 1"/>
    <w:basedOn w:val="Tabellanormale"/>
    <w:uiPriority w:val="99"/>
    <w:semiHidden/>
    <w:unhideWhenUsed/>
    <w:rsid w:val="007115A4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lasemplice2">
    <w:name w:val="Table Simple 2"/>
    <w:basedOn w:val="Tabellanormale"/>
    <w:uiPriority w:val="99"/>
    <w:semiHidden/>
    <w:unhideWhenUsed/>
    <w:rsid w:val="007115A4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asemplice3">
    <w:name w:val="Table Simple 3"/>
    <w:basedOn w:val="Tabellanormale"/>
    <w:uiPriority w:val="99"/>
    <w:semiHidden/>
    <w:unhideWhenUsed/>
    <w:rsid w:val="007115A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aconombreggiatura1">
    <w:name w:val="Table Subtle 1"/>
    <w:basedOn w:val="Tabellanormale"/>
    <w:uiPriority w:val="99"/>
    <w:semiHidden/>
    <w:unhideWhenUsed/>
    <w:rsid w:val="007115A4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onombreggiatura2">
    <w:name w:val="Table Subtle 2"/>
    <w:basedOn w:val="Tabellanormale"/>
    <w:uiPriority w:val="99"/>
    <w:rsid w:val="007115A4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Indice1">
    <w:name w:val="index 1"/>
    <w:basedOn w:val="Normale"/>
    <w:next w:val="Normale"/>
    <w:autoRedefine/>
    <w:uiPriority w:val="99"/>
    <w:semiHidden/>
    <w:unhideWhenUsed/>
    <w:rsid w:val="007115A4"/>
    <w:pPr>
      <w:ind w:left="220" w:hanging="220"/>
    </w:pPr>
  </w:style>
  <w:style w:type="paragraph" w:styleId="Indice2">
    <w:name w:val="index 2"/>
    <w:basedOn w:val="Normale"/>
    <w:next w:val="Normale"/>
    <w:autoRedefine/>
    <w:uiPriority w:val="99"/>
    <w:semiHidden/>
    <w:unhideWhenUsed/>
    <w:rsid w:val="007115A4"/>
    <w:pPr>
      <w:ind w:left="440" w:hanging="220"/>
    </w:pPr>
  </w:style>
  <w:style w:type="paragraph" w:styleId="Indice3">
    <w:name w:val="index 3"/>
    <w:basedOn w:val="Normale"/>
    <w:next w:val="Normale"/>
    <w:autoRedefine/>
    <w:uiPriority w:val="99"/>
    <w:semiHidden/>
    <w:unhideWhenUsed/>
    <w:rsid w:val="007115A4"/>
    <w:pPr>
      <w:ind w:left="660" w:hanging="220"/>
    </w:pPr>
  </w:style>
  <w:style w:type="paragraph" w:styleId="Indice4">
    <w:name w:val="index 4"/>
    <w:basedOn w:val="Normale"/>
    <w:next w:val="Normale"/>
    <w:autoRedefine/>
    <w:uiPriority w:val="99"/>
    <w:semiHidden/>
    <w:unhideWhenUsed/>
    <w:rsid w:val="007115A4"/>
    <w:pPr>
      <w:ind w:left="880" w:hanging="220"/>
    </w:pPr>
  </w:style>
  <w:style w:type="paragraph" w:styleId="Indice5">
    <w:name w:val="index 5"/>
    <w:basedOn w:val="Normale"/>
    <w:next w:val="Normale"/>
    <w:autoRedefine/>
    <w:uiPriority w:val="99"/>
    <w:semiHidden/>
    <w:unhideWhenUsed/>
    <w:rsid w:val="007115A4"/>
    <w:pPr>
      <w:ind w:left="1100" w:hanging="220"/>
    </w:pPr>
  </w:style>
  <w:style w:type="paragraph" w:styleId="Indice6">
    <w:name w:val="index 6"/>
    <w:basedOn w:val="Normale"/>
    <w:next w:val="Normale"/>
    <w:autoRedefine/>
    <w:uiPriority w:val="99"/>
    <w:semiHidden/>
    <w:unhideWhenUsed/>
    <w:rsid w:val="007115A4"/>
    <w:pPr>
      <w:ind w:left="1320" w:hanging="220"/>
    </w:pPr>
  </w:style>
  <w:style w:type="paragraph" w:styleId="Indice7">
    <w:name w:val="index 7"/>
    <w:basedOn w:val="Normale"/>
    <w:next w:val="Normale"/>
    <w:autoRedefine/>
    <w:uiPriority w:val="99"/>
    <w:semiHidden/>
    <w:unhideWhenUsed/>
    <w:rsid w:val="007115A4"/>
    <w:pPr>
      <w:ind w:left="1540" w:hanging="220"/>
    </w:pPr>
  </w:style>
  <w:style w:type="paragraph" w:styleId="Indice8">
    <w:name w:val="index 8"/>
    <w:basedOn w:val="Normale"/>
    <w:next w:val="Normale"/>
    <w:autoRedefine/>
    <w:uiPriority w:val="99"/>
    <w:semiHidden/>
    <w:unhideWhenUsed/>
    <w:rsid w:val="007115A4"/>
    <w:pPr>
      <w:ind w:left="1760" w:hanging="220"/>
    </w:pPr>
  </w:style>
  <w:style w:type="paragraph" w:styleId="Indice9">
    <w:name w:val="index 9"/>
    <w:basedOn w:val="Normale"/>
    <w:next w:val="Normale"/>
    <w:autoRedefine/>
    <w:uiPriority w:val="99"/>
    <w:semiHidden/>
    <w:unhideWhenUsed/>
    <w:rsid w:val="007115A4"/>
    <w:pPr>
      <w:ind w:left="1980" w:hanging="220"/>
    </w:pPr>
  </w:style>
  <w:style w:type="paragraph" w:styleId="Titoloindice">
    <w:name w:val="index heading"/>
    <w:basedOn w:val="Normale"/>
    <w:next w:val="Indice1"/>
    <w:uiPriority w:val="99"/>
    <w:semiHidden/>
    <w:unhideWhenUsed/>
    <w:rsid w:val="007115A4"/>
    <w:rPr>
      <w:rFonts w:ascii="Calibri Light" w:eastAsiaTheme="majorEastAsia" w:hAnsi="Calibri Light" w:cs="Calibri Light"/>
      <w:b/>
      <w:bCs/>
    </w:rPr>
  </w:style>
  <w:style w:type="paragraph" w:styleId="Formuladichiusura">
    <w:name w:val="Closing"/>
    <w:basedOn w:val="Normale"/>
    <w:link w:val="FormuladichiusuraCarattere"/>
    <w:uiPriority w:val="99"/>
    <w:semiHidden/>
    <w:unhideWhenUsed/>
    <w:rsid w:val="007115A4"/>
    <w:pPr>
      <w:ind w:left="4320"/>
    </w:pPr>
  </w:style>
  <w:style w:type="character" w:customStyle="1" w:styleId="FormuladichiusuraCarattere">
    <w:name w:val="Formula di chiusura Carattere"/>
    <w:basedOn w:val="Carpredefinitoparagrafo"/>
    <w:link w:val="Formuladichiusura"/>
    <w:uiPriority w:val="99"/>
    <w:semiHidden/>
    <w:rsid w:val="007115A4"/>
    <w:rPr>
      <w:rFonts w:ascii="Calibri" w:hAnsi="Calibri" w:cs="Calibri"/>
    </w:rPr>
  </w:style>
  <w:style w:type="table" w:styleId="Grigliatabella">
    <w:name w:val="Table Grid"/>
    <w:basedOn w:val="Tabellanormale"/>
    <w:uiPriority w:val="39"/>
    <w:rsid w:val="007115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gliatabella1">
    <w:name w:val="Table Grid 1"/>
    <w:basedOn w:val="Tabellanormale"/>
    <w:uiPriority w:val="99"/>
    <w:semiHidden/>
    <w:unhideWhenUsed/>
    <w:rsid w:val="007115A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2">
    <w:name w:val="Table Grid 2"/>
    <w:basedOn w:val="Tabellanormale"/>
    <w:uiPriority w:val="99"/>
    <w:semiHidden/>
    <w:unhideWhenUsed/>
    <w:rsid w:val="007115A4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3">
    <w:name w:val="Table Grid 3"/>
    <w:basedOn w:val="Tabellanormale"/>
    <w:uiPriority w:val="99"/>
    <w:semiHidden/>
    <w:unhideWhenUsed/>
    <w:rsid w:val="007115A4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4">
    <w:name w:val="Table Grid 4"/>
    <w:basedOn w:val="Tabellanormale"/>
    <w:uiPriority w:val="99"/>
    <w:semiHidden/>
    <w:unhideWhenUsed/>
    <w:rsid w:val="007115A4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5">
    <w:name w:val="Table Grid 5"/>
    <w:basedOn w:val="Tabellanormale"/>
    <w:uiPriority w:val="99"/>
    <w:semiHidden/>
    <w:unhideWhenUsed/>
    <w:rsid w:val="007115A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gliatabella6">
    <w:name w:val="Table Grid 6"/>
    <w:basedOn w:val="Tabellanormale"/>
    <w:uiPriority w:val="99"/>
    <w:semiHidden/>
    <w:unhideWhenUsed/>
    <w:rsid w:val="007115A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gliatabella7">
    <w:name w:val="Table Grid 7"/>
    <w:basedOn w:val="Tabellanormale"/>
    <w:uiPriority w:val="99"/>
    <w:semiHidden/>
    <w:unhideWhenUsed/>
    <w:rsid w:val="007115A4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gliatabella8">
    <w:name w:val="Table Grid 8"/>
    <w:basedOn w:val="Tabellanormale"/>
    <w:uiPriority w:val="99"/>
    <w:semiHidden/>
    <w:unhideWhenUsed/>
    <w:rsid w:val="007115A4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gliatabellachiara1">
    <w:name w:val="Griglia tabella chiara1"/>
    <w:basedOn w:val="Tabellanormale"/>
    <w:uiPriority w:val="40"/>
    <w:rsid w:val="007115A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ellagriglia1chiara1">
    <w:name w:val="Tabella griglia 1 chiara1"/>
    <w:basedOn w:val="Tabellanormale"/>
    <w:uiPriority w:val="46"/>
    <w:rsid w:val="007115A4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lagriglia1chiara-colore11">
    <w:name w:val="Tabella griglia 1 chiara - colore 11"/>
    <w:basedOn w:val="Tabellanormale"/>
    <w:uiPriority w:val="46"/>
    <w:rsid w:val="007115A4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lagriglia1chiara-colore21">
    <w:name w:val="Tabella griglia 1 chiara - colore 21"/>
    <w:basedOn w:val="Tabellanormale"/>
    <w:uiPriority w:val="46"/>
    <w:rsid w:val="007115A4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lagriglia1chiara-colore31">
    <w:name w:val="Tabella griglia 1 chiara - colore 31"/>
    <w:basedOn w:val="Tabellanormale"/>
    <w:uiPriority w:val="46"/>
    <w:rsid w:val="007115A4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lagriglia1chiara-colore41">
    <w:name w:val="Tabella griglia 1 chiara - colore 41"/>
    <w:basedOn w:val="Tabellanormale"/>
    <w:uiPriority w:val="46"/>
    <w:rsid w:val="007115A4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lagriglia1chiara-colore51">
    <w:name w:val="Tabella griglia 1 chiara - colore 51"/>
    <w:basedOn w:val="Tabellanormale"/>
    <w:uiPriority w:val="46"/>
    <w:rsid w:val="007115A4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lagriglia1chiara-colore61">
    <w:name w:val="Tabella griglia 1 chiara - colore 61"/>
    <w:basedOn w:val="Tabellanormale"/>
    <w:uiPriority w:val="46"/>
    <w:rsid w:val="007115A4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lagriglia21">
    <w:name w:val="Tabella griglia 21"/>
    <w:basedOn w:val="Tabellanormale"/>
    <w:uiPriority w:val="47"/>
    <w:rsid w:val="007115A4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ellagriglia2-colore11">
    <w:name w:val="Tabella griglia 2 - colore 11"/>
    <w:basedOn w:val="Tabellanormale"/>
    <w:uiPriority w:val="47"/>
    <w:rsid w:val="007115A4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ellagriglia2-colore21">
    <w:name w:val="Tabella griglia 2 - colore 21"/>
    <w:basedOn w:val="Tabellanormale"/>
    <w:uiPriority w:val="47"/>
    <w:rsid w:val="007115A4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Tabellagriglia2-colore31">
    <w:name w:val="Tabella griglia 2 - colore 31"/>
    <w:basedOn w:val="Tabellanormale"/>
    <w:uiPriority w:val="47"/>
    <w:rsid w:val="007115A4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abellagriglia2-colore41">
    <w:name w:val="Tabella griglia 2 - colore 41"/>
    <w:basedOn w:val="Tabellanormale"/>
    <w:uiPriority w:val="47"/>
    <w:rsid w:val="007115A4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Tabellagriglia2-colore51">
    <w:name w:val="Tabella griglia 2 - colore 51"/>
    <w:basedOn w:val="Tabellanormale"/>
    <w:uiPriority w:val="47"/>
    <w:rsid w:val="007115A4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Tabellagriglia2-colore61">
    <w:name w:val="Tabella griglia 2 - colore 61"/>
    <w:basedOn w:val="Tabellanormale"/>
    <w:uiPriority w:val="47"/>
    <w:rsid w:val="007115A4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gliatab31">
    <w:name w:val="Griglia tab. 31"/>
    <w:basedOn w:val="Tabellanormale"/>
    <w:uiPriority w:val="48"/>
    <w:rsid w:val="007115A4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Tabellagriglia3-colore11">
    <w:name w:val="Tabella griglia 3 - colore 11"/>
    <w:basedOn w:val="Tabellanormale"/>
    <w:uiPriority w:val="48"/>
    <w:rsid w:val="007115A4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customStyle="1" w:styleId="Tabellagriglia3-colore21">
    <w:name w:val="Tabella griglia 3 - colore 21"/>
    <w:basedOn w:val="Tabellanormale"/>
    <w:uiPriority w:val="48"/>
    <w:rsid w:val="007115A4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customStyle="1" w:styleId="Tabellagriglia3-colore31">
    <w:name w:val="Tabella griglia 3 - colore 31"/>
    <w:basedOn w:val="Tabellanormale"/>
    <w:uiPriority w:val="48"/>
    <w:rsid w:val="007115A4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Tabellagriglia3-colore41">
    <w:name w:val="Tabella griglia 3 - colore 41"/>
    <w:basedOn w:val="Tabellanormale"/>
    <w:uiPriority w:val="48"/>
    <w:rsid w:val="007115A4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Tabellagriglia3-colore51">
    <w:name w:val="Tabella griglia 3 - colore 51"/>
    <w:basedOn w:val="Tabellanormale"/>
    <w:uiPriority w:val="48"/>
    <w:rsid w:val="007115A4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customStyle="1" w:styleId="Tabellagriglia3-colore61">
    <w:name w:val="Tabella griglia 3 - colore 61"/>
    <w:basedOn w:val="Tabellanormale"/>
    <w:uiPriority w:val="48"/>
    <w:rsid w:val="007115A4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customStyle="1" w:styleId="Grigliatab41">
    <w:name w:val="Griglia tab. 41"/>
    <w:basedOn w:val="Tabellanormale"/>
    <w:uiPriority w:val="49"/>
    <w:rsid w:val="007115A4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ellagriglia4-colore11">
    <w:name w:val="Tabella griglia 4 - colore 11"/>
    <w:basedOn w:val="Tabellanormale"/>
    <w:uiPriority w:val="49"/>
    <w:rsid w:val="007115A4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ellagriglia4-colore21">
    <w:name w:val="Tabella griglia 4 - colore 21"/>
    <w:basedOn w:val="Tabellanormale"/>
    <w:uiPriority w:val="49"/>
    <w:rsid w:val="007115A4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Tabellagriglia4-colore31">
    <w:name w:val="Tabella griglia 4 - colore 31"/>
    <w:basedOn w:val="Tabellanormale"/>
    <w:uiPriority w:val="49"/>
    <w:rsid w:val="007115A4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abellagriglia4-colore41">
    <w:name w:val="Tabella griglia 4 - colore 41"/>
    <w:basedOn w:val="Tabellanormale"/>
    <w:uiPriority w:val="49"/>
    <w:rsid w:val="007115A4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Tabellagriglia4-colore51">
    <w:name w:val="Tabella griglia 4 - colore 51"/>
    <w:basedOn w:val="Tabellanormale"/>
    <w:uiPriority w:val="49"/>
    <w:rsid w:val="007115A4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Tabellagriglia4-colore61">
    <w:name w:val="Tabella griglia 4 - colore 61"/>
    <w:basedOn w:val="Tabellanormale"/>
    <w:uiPriority w:val="49"/>
    <w:rsid w:val="007115A4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Tabellagriglia5scura1">
    <w:name w:val="Tabella griglia 5 scura1"/>
    <w:basedOn w:val="Tabellanormale"/>
    <w:uiPriority w:val="50"/>
    <w:rsid w:val="007115A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Tabellagriglia5scura-colore11">
    <w:name w:val="Tabella griglia 5 scura - colore 11"/>
    <w:basedOn w:val="Tabellanormale"/>
    <w:uiPriority w:val="50"/>
    <w:rsid w:val="007115A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Tabellagriglia5scura-colore21">
    <w:name w:val="Tabella griglia 5 scura - colore 21"/>
    <w:basedOn w:val="Tabellanormale"/>
    <w:uiPriority w:val="50"/>
    <w:rsid w:val="007115A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customStyle="1" w:styleId="Tabellagriglia5scura-colore31">
    <w:name w:val="Tabella griglia 5 scura - colore 31"/>
    <w:basedOn w:val="Tabellanormale"/>
    <w:uiPriority w:val="50"/>
    <w:rsid w:val="007115A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customStyle="1" w:styleId="Tabellagriglia5scura-colore41">
    <w:name w:val="Tabella griglia 5 scura - colore 41"/>
    <w:basedOn w:val="Tabellanormale"/>
    <w:uiPriority w:val="50"/>
    <w:rsid w:val="007115A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Tabellagriglia5scura-colore51">
    <w:name w:val="Tabella griglia 5 scura - colore 51"/>
    <w:basedOn w:val="Tabellanormale"/>
    <w:uiPriority w:val="50"/>
    <w:rsid w:val="007115A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customStyle="1" w:styleId="Tabellagriglia5scura-colore61">
    <w:name w:val="Tabella griglia 5 scura - colore 61"/>
    <w:basedOn w:val="Tabellanormale"/>
    <w:uiPriority w:val="50"/>
    <w:rsid w:val="007115A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customStyle="1" w:styleId="Tabellagriglia6acolori1">
    <w:name w:val="Tabella griglia 6 a colori1"/>
    <w:basedOn w:val="Tabellanormale"/>
    <w:uiPriority w:val="51"/>
    <w:rsid w:val="007115A4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ellagriglia6acolori-colore11">
    <w:name w:val="Tabella griglia 6 a colori - colore 11"/>
    <w:basedOn w:val="Tabellanormale"/>
    <w:uiPriority w:val="51"/>
    <w:rsid w:val="007115A4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ellagriglia6acolori-colore21">
    <w:name w:val="Tabella griglia 6 a colori - colore 21"/>
    <w:basedOn w:val="Tabellanormale"/>
    <w:uiPriority w:val="51"/>
    <w:rsid w:val="007115A4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Tabellagriglia6acolori-colore31">
    <w:name w:val="Tabella griglia 6 a colori - colore 31"/>
    <w:basedOn w:val="Tabellanormale"/>
    <w:uiPriority w:val="51"/>
    <w:rsid w:val="007115A4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abellagriglia6acolori-colore41">
    <w:name w:val="Tabella griglia 6 a colori - colore 41"/>
    <w:basedOn w:val="Tabellanormale"/>
    <w:uiPriority w:val="51"/>
    <w:rsid w:val="007115A4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Tabellagriglia6acolori-colore51">
    <w:name w:val="Tabella griglia 6 a colori - colore 51"/>
    <w:basedOn w:val="Tabellanormale"/>
    <w:uiPriority w:val="51"/>
    <w:rsid w:val="007115A4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Tabellagriglia6acolori-colore61">
    <w:name w:val="Tabella griglia 6 a colori - colore 61"/>
    <w:basedOn w:val="Tabellanormale"/>
    <w:uiPriority w:val="51"/>
    <w:rsid w:val="007115A4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Tabellagriglia7acolori1">
    <w:name w:val="Tabella griglia 7 a colori1"/>
    <w:basedOn w:val="Tabellanormale"/>
    <w:uiPriority w:val="52"/>
    <w:rsid w:val="007115A4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Tabellagriglia7acolori-colore11">
    <w:name w:val="Tabella griglia 7 a colori - colore 11"/>
    <w:basedOn w:val="Tabellanormale"/>
    <w:uiPriority w:val="52"/>
    <w:rsid w:val="007115A4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customStyle="1" w:styleId="Tabellagriglia7acolori-colore21">
    <w:name w:val="Tabella griglia 7 a colori - colore 21"/>
    <w:basedOn w:val="Tabellanormale"/>
    <w:uiPriority w:val="52"/>
    <w:rsid w:val="007115A4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customStyle="1" w:styleId="Tabellagriglia7acolori-colore31">
    <w:name w:val="Tabella griglia 7 a colori - colore 31"/>
    <w:basedOn w:val="Tabellanormale"/>
    <w:uiPriority w:val="52"/>
    <w:rsid w:val="007115A4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Tabellagriglia7acolori-colore41">
    <w:name w:val="Tabella griglia 7 a colori - colore 41"/>
    <w:basedOn w:val="Tabellanormale"/>
    <w:uiPriority w:val="52"/>
    <w:rsid w:val="007115A4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Tabellagriglia7acolori-colore51">
    <w:name w:val="Tabella griglia 7 a colori - colore 51"/>
    <w:basedOn w:val="Tabellanormale"/>
    <w:uiPriority w:val="52"/>
    <w:rsid w:val="007115A4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customStyle="1" w:styleId="Tabellagriglia7acolori-colore61">
    <w:name w:val="Tabella griglia 7 a colori - colore 61"/>
    <w:basedOn w:val="Tabellanormale"/>
    <w:uiPriority w:val="52"/>
    <w:rsid w:val="007115A4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ellaWeb1">
    <w:name w:val="Table Web 1"/>
    <w:basedOn w:val="Tabellanormale"/>
    <w:uiPriority w:val="99"/>
    <w:semiHidden/>
    <w:unhideWhenUsed/>
    <w:rsid w:val="007115A4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Web2">
    <w:name w:val="Table Web 2"/>
    <w:basedOn w:val="Tabellanormale"/>
    <w:uiPriority w:val="99"/>
    <w:semiHidden/>
    <w:unhideWhenUsed/>
    <w:rsid w:val="007115A4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Web3">
    <w:name w:val="Table Web 3"/>
    <w:basedOn w:val="Tabellanormale"/>
    <w:uiPriority w:val="99"/>
    <w:rsid w:val="007115A4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imandonotaapidipagina">
    <w:name w:val="footnote reference"/>
    <w:basedOn w:val="Carpredefinitoparagrafo"/>
    <w:uiPriority w:val="99"/>
    <w:semiHidden/>
    <w:unhideWhenUsed/>
    <w:rsid w:val="007115A4"/>
    <w:rPr>
      <w:rFonts w:ascii="Calibri" w:hAnsi="Calibri" w:cs="Calibri"/>
      <w:vertAlign w:val="superscript"/>
    </w:rPr>
  </w:style>
  <w:style w:type="character" w:styleId="Numeroriga">
    <w:name w:val="line number"/>
    <w:basedOn w:val="Carpredefinitoparagrafo"/>
    <w:uiPriority w:val="99"/>
    <w:semiHidden/>
    <w:unhideWhenUsed/>
    <w:rsid w:val="007115A4"/>
    <w:rPr>
      <w:rFonts w:ascii="Calibri" w:hAnsi="Calibri" w:cs="Calibri"/>
    </w:rPr>
  </w:style>
  <w:style w:type="table" w:styleId="Tabellaeffetti3D1">
    <w:name w:val="Table 3D effects 1"/>
    <w:basedOn w:val="Tabellanormale"/>
    <w:uiPriority w:val="99"/>
    <w:semiHidden/>
    <w:unhideWhenUsed/>
    <w:rsid w:val="007115A4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aeffetti3D2">
    <w:name w:val="Table 3D effects 2"/>
    <w:basedOn w:val="Tabellanormale"/>
    <w:uiPriority w:val="99"/>
    <w:semiHidden/>
    <w:unhideWhenUsed/>
    <w:rsid w:val="007115A4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effetti3D3">
    <w:name w:val="Table 3D effects 3"/>
    <w:basedOn w:val="Tabellanormale"/>
    <w:uiPriority w:val="99"/>
    <w:semiHidden/>
    <w:unhideWhenUsed/>
    <w:rsid w:val="007115A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tema">
    <w:name w:val="Table Theme"/>
    <w:basedOn w:val="Tabellanormale"/>
    <w:uiPriority w:val="99"/>
    <w:semiHidden/>
    <w:unhideWhenUsed/>
    <w:rsid w:val="007115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eropagina">
    <w:name w:val="page number"/>
    <w:basedOn w:val="Carpredefinitoparagrafo"/>
    <w:uiPriority w:val="99"/>
    <w:semiHidden/>
    <w:unhideWhenUsed/>
    <w:rsid w:val="007115A4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40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1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06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86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36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i\AppData\Local\Microsoft\Office\16.0\DTS\it-IT%7b02D39403-B695-49E4-92DB-705F8225AC92%7d\%7b4C5D7A65-67C4-4897-A458-23405A4A8E24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9F0EF359-463A-4386-A7D5-36289889742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{4C5D7A65-67C4-4897-A458-23405A4A8E24}tf02786999_win32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2023-03-30T08:29:00Z</dcterms:created>
  <dcterms:modified xsi:type="dcterms:W3CDTF">2026-04-13T07:58:00Z</dcterms:modified>
</cp:coreProperties>
</file>