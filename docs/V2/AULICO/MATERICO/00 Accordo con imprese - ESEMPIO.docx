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1E75A5" w14:textId="3FBC2609" w:rsidR="00415CB4" w:rsidRDefault="00415CB4" w:rsidP="00415CB4">
      <w:pPr>
        <w:pStyle w:val="NormaleWeb"/>
        <w:rPr>
          <w:rStyle w:val="Enfasigrassetto"/>
          <w:rFonts w:ascii="Century Gothic" w:hAnsi="Century Gothic"/>
          <w:sz w:val="28"/>
          <w:szCs w:val="28"/>
        </w:rPr>
      </w:pPr>
      <w:r w:rsidRPr="00415CB4">
        <w:rPr>
          <w:rStyle w:val="Enfasigrassetto"/>
          <w:rFonts w:ascii="Century Gothic" w:hAnsi="Century Gothic"/>
          <w:sz w:val="28"/>
          <w:szCs w:val="28"/>
        </w:rPr>
        <w:t>CONTRATTO DI COLLABORAZIONE E COMMISSIONE</w:t>
      </w:r>
    </w:p>
    <w:p w14:paraId="300BF918" w14:textId="77777777" w:rsidR="00415CB4" w:rsidRPr="00415CB4" w:rsidRDefault="00415CB4" w:rsidP="00415CB4">
      <w:pPr>
        <w:pStyle w:val="NormaleWeb"/>
        <w:rPr>
          <w:rFonts w:ascii="Century Gothic" w:hAnsi="Century Gothic"/>
          <w:sz w:val="28"/>
          <w:szCs w:val="28"/>
        </w:rPr>
      </w:pPr>
    </w:p>
    <w:p w14:paraId="689412AE" w14:textId="565FCEAE" w:rsidR="00415CB4" w:rsidRDefault="00415CB4" w:rsidP="00415CB4">
      <w:pPr>
        <w:pStyle w:val="NormaleWeb"/>
        <w:jc w:val="both"/>
        <w:rPr>
          <w:rStyle w:val="Enfasigrassetto"/>
          <w:rFonts w:ascii="Century Gothic" w:hAnsi="Century Gothic"/>
          <w:sz w:val="22"/>
          <w:szCs w:val="22"/>
        </w:rPr>
      </w:pPr>
      <w:r w:rsidRPr="00415CB4">
        <w:rPr>
          <w:rStyle w:val="Enfasigrassetto"/>
          <w:rFonts w:ascii="Century Gothic" w:hAnsi="Century Gothic"/>
          <w:sz w:val="22"/>
          <w:szCs w:val="22"/>
        </w:rPr>
        <w:t>TRA:</w:t>
      </w:r>
    </w:p>
    <w:p w14:paraId="3488D58F" w14:textId="77777777" w:rsidR="00415CB4" w:rsidRPr="00415CB4" w:rsidRDefault="00415CB4" w:rsidP="00415CB4">
      <w:pPr>
        <w:pStyle w:val="NormaleWeb"/>
        <w:jc w:val="both"/>
        <w:rPr>
          <w:rFonts w:ascii="Century Gothic" w:hAnsi="Century Gothic"/>
          <w:sz w:val="22"/>
          <w:szCs w:val="22"/>
        </w:rPr>
      </w:pPr>
    </w:p>
    <w:p w14:paraId="139D91F4" w14:textId="7D5D76E8" w:rsidR="00415CB4" w:rsidRPr="00415CB4" w:rsidRDefault="00E6288E" w:rsidP="00415CB4">
      <w:pPr>
        <w:pStyle w:val="NormaleWeb"/>
        <w:spacing w:after="100" w:afterAutospacing="1"/>
        <w:jc w:val="both"/>
        <w:rPr>
          <w:rFonts w:ascii="Century Gothic" w:hAnsi="Century Gothic"/>
          <w:sz w:val="22"/>
          <w:szCs w:val="22"/>
        </w:rPr>
      </w:pPr>
      <w:r>
        <w:rPr>
          <w:rStyle w:val="Enfasigrassetto"/>
          <w:rFonts w:ascii="Century Gothic" w:hAnsi="Century Gothic"/>
          <w:sz w:val="22"/>
          <w:szCs w:val="22"/>
        </w:rPr>
        <w:t xml:space="preserve">Onirico Design </w:t>
      </w:r>
      <w:r w:rsidR="00297FE9">
        <w:rPr>
          <w:rStyle w:val="Enfasigrassetto"/>
          <w:rFonts w:ascii="Century Gothic" w:hAnsi="Century Gothic"/>
          <w:sz w:val="22"/>
          <w:szCs w:val="22"/>
        </w:rPr>
        <w:t>S.T.P</w:t>
      </w:r>
      <w:r>
        <w:rPr>
          <w:rStyle w:val="Enfasigrassetto"/>
          <w:rFonts w:ascii="Century Gothic" w:hAnsi="Century Gothic"/>
          <w:sz w:val="22"/>
          <w:szCs w:val="22"/>
        </w:rPr>
        <w:t>. S.r.l.</w:t>
      </w:r>
      <w:r w:rsidR="00415CB4" w:rsidRPr="00415CB4">
        <w:rPr>
          <w:rFonts w:ascii="Century Gothic" w:hAnsi="Century Gothic"/>
          <w:sz w:val="22"/>
          <w:szCs w:val="22"/>
        </w:rPr>
        <w:t xml:space="preserve">, con sede legale in </w:t>
      </w:r>
      <w:r>
        <w:rPr>
          <w:rFonts w:ascii="Century Gothic" w:hAnsi="Century Gothic"/>
          <w:sz w:val="22"/>
          <w:szCs w:val="22"/>
        </w:rPr>
        <w:t>C.da Rosara sn ad Ostuni (BR)</w:t>
      </w:r>
      <w:r w:rsidR="00415CB4" w:rsidRPr="00415CB4">
        <w:rPr>
          <w:rFonts w:ascii="Century Gothic" w:hAnsi="Century Gothic"/>
          <w:sz w:val="22"/>
          <w:szCs w:val="22"/>
        </w:rPr>
        <w:t xml:space="preserve">, P. IVA </w:t>
      </w:r>
      <w:r>
        <w:rPr>
          <w:rFonts w:ascii="Century Gothic" w:hAnsi="Century Gothic"/>
          <w:sz w:val="22"/>
          <w:szCs w:val="22"/>
        </w:rPr>
        <w:t>02751830742,</w:t>
      </w:r>
      <w:r w:rsidR="00415CB4" w:rsidRPr="00415CB4">
        <w:rPr>
          <w:rFonts w:ascii="Century Gothic" w:hAnsi="Century Gothic"/>
          <w:sz w:val="22"/>
          <w:szCs w:val="22"/>
        </w:rPr>
        <w:t xml:space="preserve"> rappresentata da </w:t>
      </w:r>
      <w:r>
        <w:rPr>
          <w:rFonts w:ascii="Century Gothic" w:hAnsi="Century Gothic"/>
          <w:sz w:val="22"/>
          <w:szCs w:val="22"/>
        </w:rPr>
        <w:t>Dario Flore</w:t>
      </w:r>
      <w:r w:rsidR="00415CB4" w:rsidRPr="00415CB4">
        <w:rPr>
          <w:rFonts w:ascii="Century Gothic" w:hAnsi="Century Gothic"/>
          <w:sz w:val="22"/>
          <w:szCs w:val="22"/>
        </w:rPr>
        <w:t>, di seguito denominata "COMMITTENTE",</w:t>
      </w:r>
    </w:p>
    <w:p w14:paraId="1EF4F0F8" w14:textId="00759B75" w:rsidR="00415CB4" w:rsidRDefault="00415CB4" w:rsidP="00415CB4">
      <w:pPr>
        <w:pStyle w:val="NormaleWeb"/>
        <w:jc w:val="center"/>
        <w:rPr>
          <w:rFonts w:ascii="Century Gothic" w:hAnsi="Century Gothic"/>
          <w:sz w:val="22"/>
          <w:szCs w:val="22"/>
        </w:rPr>
      </w:pPr>
      <w:r w:rsidRPr="00415CB4">
        <w:rPr>
          <w:rFonts w:ascii="Century Gothic" w:hAnsi="Century Gothic"/>
          <w:sz w:val="22"/>
          <w:szCs w:val="22"/>
        </w:rPr>
        <w:t>E</w:t>
      </w:r>
    </w:p>
    <w:p w14:paraId="3AD97613" w14:textId="77777777" w:rsidR="00415CB4" w:rsidRPr="00415CB4" w:rsidRDefault="00415CB4" w:rsidP="00415CB4">
      <w:pPr>
        <w:pStyle w:val="NormaleWeb"/>
        <w:jc w:val="both"/>
        <w:rPr>
          <w:rFonts w:ascii="Century Gothic" w:hAnsi="Century Gothic"/>
          <w:sz w:val="22"/>
          <w:szCs w:val="22"/>
        </w:rPr>
      </w:pPr>
    </w:p>
    <w:p w14:paraId="35CD1DD4" w14:textId="77777777" w:rsidR="00415CB4" w:rsidRPr="00415CB4" w:rsidRDefault="00415CB4" w:rsidP="00415CB4">
      <w:pPr>
        <w:pStyle w:val="NormaleWeb"/>
        <w:spacing w:after="100" w:afterAutospacing="1"/>
        <w:jc w:val="both"/>
        <w:rPr>
          <w:rFonts w:ascii="Century Gothic" w:hAnsi="Century Gothic"/>
          <w:sz w:val="22"/>
          <w:szCs w:val="22"/>
        </w:rPr>
      </w:pPr>
      <w:r w:rsidRPr="00415CB4">
        <w:rPr>
          <w:rStyle w:val="Enfasigrassetto"/>
          <w:rFonts w:ascii="Century Gothic" w:hAnsi="Century Gothic"/>
          <w:sz w:val="22"/>
          <w:szCs w:val="22"/>
        </w:rPr>
        <w:t>[Nome dell'Impresa di Costruzioni]</w:t>
      </w:r>
      <w:r w:rsidRPr="00415CB4">
        <w:rPr>
          <w:rFonts w:ascii="Century Gothic" w:hAnsi="Century Gothic"/>
          <w:sz w:val="22"/>
          <w:szCs w:val="22"/>
        </w:rPr>
        <w:t>, con sede legale in [indirizzo], P. IVA [numero di partita IVA], rappresentata da [nome del legale rappresentante], di seguito denominata "IMPRESA".</w:t>
      </w:r>
    </w:p>
    <w:p w14:paraId="18FE2FA6" w14:textId="3D7A3AF2" w:rsidR="00415CB4" w:rsidRPr="00415CB4" w:rsidRDefault="00415CB4" w:rsidP="00415CB4">
      <w:pPr>
        <w:pStyle w:val="NormaleWeb"/>
        <w:rPr>
          <w:rFonts w:ascii="Century Gothic" w:hAnsi="Century Gothic"/>
          <w:sz w:val="22"/>
          <w:szCs w:val="22"/>
        </w:rPr>
      </w:pPr>
      <w:r w:rsidRPr="00415CB4">
        <w:rPr>
          <w:rStyle w:val="Enfasigrassetto"/>
          <w:rFonts w:ascii="Century Gothic" w:hAnsi="Century Gothic"/>
          <w:sz w:val="22"/>
          <w:szCs w:val="22"/>
        </w:rPr>
        <w:t>PREMESSO CHE:</w:t>
      </w:r>
    </w:p>
    <w:p w14:paraId="6A76C0C7" w14:textId="717FF720" w:rsidR="00415CB4" w:rsidRPr="00415CB4" w:rsidRDefault="00415CB4" w:rsidP="00415CB4">
      <w:pPr>
        <w:pStyle w:val="NormaleWeb"/>
        <w:numPr>
          <w:ilvl w:val="0"/>
          <w:numId w:val="40"/>
        </w:numPr>
        <w:spacing w:after="100" w:afterAutospacing="1" w:line="360" w:lineRule="auto"/>
        <w:rPr>
          <w:rFonts w:ascii="Century Gothic" w:hAnsi="Century Gothic"/>
          <w:sz w:val="22"/>
          <w:szCs w:val="22"/>
        </w:rPr>
      </w:pPr>
      <w:r w:rsidRPr="00415CB4">
        <w:rPr>
          <w:rFonts w:ascii="Century Gothic" w:hAnsi="Century Gothic"/>
          <w:sz w:val="22"/>
          <w:szCs w:val="22"/>
        </w:rPr>
        <w:t>Il COMMITTENTE ha interesse a collaborare con l'IMPRESA</w:t>
      </w:r>
      <w:r>
        <w:rPr>
          <w:rFonts w:ascii="Century Gothic" w:hAnsi="Century Gothic"/>
          <w:sz w:val="22"/>
          <w:szCs w:val="22"/>
        </w:rPr>
        <w:t xml:space="preserve"> per le attività relative al contratto firmato il  __/__/____ tra il CLIENTE __________ e l’ IMPRESA</w:t>
      </w:r>
      <w:r w:rsidRPr="00415CB4">
        <w:rPr>
          <w:rFonts w:ascii="Century Gothic" w:hAnsi="Century Gothic"/>
          <w:sz w:val="22"/>
          <w:szCs w:val="22"/>
        </w:rPr>
        <w:t>;</w:t>
      </w:r>
    </w:p>
    <w:p w14:paraId="56C8AFF7" w14:textId="008E7F4D" w:rsidR="00415CB4" w:rsidRPr="00415CB4" w:rsidRDefault="00415CB4" w:rsidP="00415CB4">
      <w:pPr>
        <w:pStyle w:val="NormaleWeb"/>
        <w:numPr>
          <w:ilvl w:val="0"/>
          <w:numId w:val="40"/>
        </w:numPr>
        <w:spacing w:after="100" w:afterAutospacing="1" w:line="360" w:lineRule="auto"/>
        <w:rPr>
          <w:rFonts w:ascii="Century Gothic" w:hAnsi="Century Gothic"/>
          <w:sz w:val="22"/>
          <w:szCs w:val="22"/>
        </w:rPr>
      </w:pPr>
      <w:r w:rsidRPr="00415CB4">
        <w:rPr>
          <w:rFonts w:ascii="Century Gothic" w:hAnsi="Century Gothic"/>
          <w:sz w:val="22"/>
          <w:szCs w:val="22"/>
        </w:rPr>
        <w:t xml:space="preserve">Le parti desiderano formalizzare la collaborazione con un accordo che preveda una remunerazione per il COMMITTENTE, basata su una percentuale </w:t>
      </w:r>
      <w:r>
        <w:rPr>
          <w:rFonts w:ascii="Century Gothic" w:hAnsi="Century Gothic"/>
          <w:sz w:val="22"/>
          <w:szCs w:val="22"/>
        </w:rPr>
        <w:t>calcolata sull’importo dei</w:t>
      </w:r>
      <w:r w:rsidRPr="00415CB4">
        <w:rPr>
          <w:rFonts w:ascii="Century Gothic" w:hAnsi="Century Gothic"/>
          <w:sz w:val="22"/>
          <w:szCs w:val="22"/>
        </w:rPr>
        <w:t xml:space="preserve"> contratti stipulati tra l'IMPRESA e </w:t>
      </w:r>
      <w:r>
        <w:rPr>
          <w:rFonts w:ascii="Century Gothic" w:hAnsi="Century Gothic"/>
          <w:sz w:val="22"/>
          <w:szCs w:val="22"/>
        </w:rPr>
        <w:t>il</w:t>
      </w:r>
      <w:r w:rsidRPr="00415CB4">
        <w:rPr>
          <w:rFonts w:ascii="Century Gothic" w:hAnsi="Century Gothic"/>
          <w:sz w:val="22"/>
          <w:szCs w:val="22"/>
        </w:rPr>
        <w:t xml:space="preserve"> </w:t>
      </w:r>
      <w:r>
        <w:rPr>
          <w:rFonts w:ascii="Century Gothic" w:hAnsi="Century Gothic"/>
          <w:sz w:val="22"/>
          <w:szCs w:val="22"/>
        </w:rPr>
        <w:t>CLIENTE</w:t>
      </w:r>
      <w:r w:rsidRPr="00415CB4">
        <w:rPr>
          <w:rFonts w:ascii="Century Gothic" w:hAnsi="Century Gothic"/>
          <w:sz w:val="22"/>
          <w:szCs w:val="22"/>
        </w:rPr>
        <w:t>.</w:t>
      </w:r>
    </w:p>
    <w:p w14:paraId="6C1373DD" w14:textId="48D42734" w:rsidR="00415CB4" w:rsidRPr="00415CB4" w:rsidRDefault="00415CB4" w:rsidP="00415CB4">
      <w:pPr>
        <w:pStyle w:val="NormaleWeb"/>
        <w:rPr>
          <w:rFonts w:ascii="Century Gothic" w:hAnsi="Century Gothic"/>
          <w:sz w:val="22"/>
          <w:szCs w:val="22"/>
        </w:rPr>
      </w:pPr>
      <w:r w:rsidRPr="00415CB4">
        <w:rPr>
          <w:rStyle w:val="Enfasigrassetto"/>
          <w:rFonts w:ascii="Century Gothic" w:hAnsi="Century Gothic"/>
          <w:sz w:val="22"/>
          <w:szCs w:val="22"/>
        </w:rPr>
        <w:t>SI CONVIENE E SI STIPULA QUANTO SEGUE:</w:t>
      </w:r>
    </w:p>
    <w:p w14:paraId="5D1043AC" w14:textId="77777777" w:rsidR="00415CB4" w:rsidRDefault="00415CB4" w:rsidP="00415CB4">
      <w:pPr>
        <w:pStyle w:val="Titolo3"/>
        <w:spacing w:before="0" w:line="360" w:lineRule="auto"/>
        <w:rPr>
          <w:rFonts w:ascii="Century Gothic" w:hAnsi="Century Gothic"/>
          <w:color w:val="auto"/>
          <w:sz w:val="22"/>
          <w:szCs w:val="22"/>
        </w:rPr>
      </w:pPr>
    </w:p>
    <w:p w14:paraId="4150DD05" w14:textId="6986379C" w:rsidR="00415CB4" w:rsidRPr="00415CB4" w:rsidRDefault="00415CB4" w:rsidP="00415CB4">
      <w:pPr>
        <w:pStyle w:val="Titolo3"/>
        <w:spacing w:before="0" w:line="360" w:lineRule="auto"/>
        <w:rPr>
          <w:rFonts w:ascii="Century Gothic" w:hAnsi="Century Gothic"/>
          <w:color w:val="auto"/>
          <w:sz w:val="22"/>
          <w:szCs w:val="22"/>
          <w:u w:val="single"/>
        </w:rPr>
      </w:pPr>
      <w:r w:rsidRPr="00415CB4">
        <w:rPr>
          <w:rFonts w:ascii="Century Gothic" w:hAnsi="Century Gothic"/>
          <w:color w:val="auto"/>
          <w:sz w:val="22"/>
          <w:szCs w:val="22"/>
          <w:u w:val="single"/>
        </w:rPr>
        <w:t>Articolo 1 - Oggetto del Contratto</w:t>
      </w:r>
    </w:p>
    <w:p w14:paraId="563BECD8" w14:textId="7CA26957" w:rsidR="00415CB4" w:rsidRPr="00415CB4" w:rsidRDefault="00415CB4" w:rsidP="00415CB4">
      <w:pPr>
        <w:pStyle w:val="NormaleWeb"/>
        <w:spacing w:line="360" w:lineRule="auto"/>
        <w:rPr>
          <w:rFonts w:ascii="Century Gothic" w:hAnsi="Century Gothic"/>
          <w:sz w:val="22"/>
          <w:szCs w:val="22"/>
        </w:rPr>
      </w:pPr>
      <w:r w:rsidRPr="00415CB4">
        <w:rPr>
          <w:rFonts w:ascii="Century Gothic" w:hAnsi="Century Gothic"/>
          <w:sz w:val="22"/>
          <w:szCs w:val="22"/>
        </w:rPr>
        <w:t xml:space="preserve">L'IMPRESA si impegna a versare al COMMITTENTE una commissione pari al </w:t>
      </w:r>
      <w:r>
        <w:rPr>
          <w:rFonts w:ascii="Century Gothic" w:hAnsi="Century Gothic"/>
          <w:sz w:val="22"/>
          <w:szCs w:val="22"/>
        </w:rPr>
        <w:t>5</w:t>
      </w:r>
      <w:r w:rsidRPr="00415CB4">
        <w:rPr>
          <w:rFonts w:ascii="Century Gothic" w:hAnsi="Century Gothic"/>
          <w:sz w:val="22"/>
          <w:szCs w:val="22"/>
        </w:rPr>
        <w:t xml:space="preserve">% del valore di ogni </w:t>
      </w:r>
      <w:r>
        <w:rPr>
          <w:rFonts w:ascii="Century Gothic" w:hAnsi="Century Gothic"/>
          <w:sz w:val="22"/>
          <w:szCs w:val="22"/>
        </w:rPr>
        <w:t>contratto</w:t>
      </w:r>
      <w:r w:rsidRPr="00415CB4">
        <w:rPr>
          <w:rFonts w:ascii="Century Gothic" w:hAnsi="Century Gothic"/>
          <w:sz w:val="22"/>
          <w:szCs w:val="22"/>
        </w:rPr>
        <w:t xml:space="preserve"> stipulato con</w:t>
      </w:r>
      <w:r w:rsidRPr="00415CB4">
        <w:rPr>
          <w:rFonts w:ascii="Century Gothic" w:hAnsi="Century Gothic"/>
          <w:sz w:val="22"/>
          <w:szCs w:val="22"/>
        </w:rPr>
        <w:t xml:space="preserve"> </w:t>
      </w:r>
      <w:r>
        <w:rPr>
          <w:rFonts w:ascii="Century Gothic" w:hAnsi="Century Gothic"/>
          <w:sz w:val="22"/>
          <w:szCs w:val="22"/>
        </w:rPr>
        <w:t>il</w:t>
      </w:r>
      <w:r w:rsidRPr="00415CB4">
        <w:rPr>
          <w:rFonts w:ascii="Century Gothic" w:hAnsi="Century Gothic"/>
          <w:sz w:val="22"/>
          <w:szCs w:val="22"/>
        </w:rPr>
        <w:t xml:space="preserve"> </w:t>
      </w:r>
      <w:r>
        <w:rPr>
          <w:rFonts w:ascii="Century Gothic" w:hAnsi="Century Gothic"/>
          <w:sz w:val="22"/>
          <w:szCs w:val="22"/>
        </w:rPr>
        <w:t>CLIENTE</w:t>
      </w:r>
      <w:r w:rsidRPr="00415CB4">
        <w:rPr>
          <w:rFonts w:ascii="Century Gothic" w:hAnsi="Century Gothic"/>
          <w:sz w:val="22"/>
          <w:szCs w:val="22"/>
        </w:rPr>
        <w:t>.</w:t>
      </w:r>
    </w:p>
    <w:p w14:paraId="44C97511" w14:textId="77777777" w:rsidR="00415CB4" w:rsidRDefault="00415CB4" w:rsidP="00415CB4">
      <w:pPr>
        <w:pStyle w:val="Titolo3"/>
        <w:spacing w:before="0" w:line="360" w:lineRule="auto"/>
        <w:rPr>
          <w:rFonts w:ascii="Century Gothic" w:hAnsi="Century Gothic"/>
          <w:color w:val="auto"/>
          <w:sz w:val="22"/>
          <w:szCs w:val="22"/>
        </w:rPr>
      </w:pPr>
    </w:p>
    <w:p w14:paraId="53FA071D" w14:textId="5400FBD1" w:rsidR="00415CB4" w:rsidRPr="00415CB4" w:rsidRDefault="00415CB4" w:rsidP="00415CB4">
      <w:pPr>
        <w:pStyle w:val="Titolo3"/>
        <w:spacing w:before="0" w:line="360" w:lineRule="auto"/>
        <w:rPr>
          <w:rFonts w:ascii="Century Gothic" w:hAnsi="Century Gothic"/>
          <w:color w:val="auto"/>
          <w:sz w:val="22"/>
          <w:szCs w:val="22"/>
          <w:u w:val="single"/>
        </w:rPr>
      </w:pPr>
      <w:r w:rsidRPr="00415CB4">
        <w:rPr>
          <w:rFonts w:ascii="Century Gothic" w:hAnsi="Century Gothic"/>
          <w:color w:val="auto"/>
          <w:sz w:val="22"/>
          <w:szCs w:val="22"/>
          <w:u w:val="single"/>
        </w:rPr>
        <w:t>Articolo 2 - Modalità di Calcolo della Commissione</w:t>
      </w:r>
    </w:p>
    <w:p w14:paraId="39EFCBE9" w14:textId="78939061" w:rsidR="00415CB4" w:rsidRPr="00415CB4" w:rsidRDefault="00415CB4" w:rsidP="00415CB4">
      <w:pPr>
        <w:pStyle w:val="NormaleWeb"/>
        <w:spacing w:line="360" w:lineRule="auto"/>
        <w:rPr>
          <w:rFonts w:ascii="Century Gothic" w:hAnsi="Century Gothic"/>
          <w:sz w:val="22"/>
          <w:szCs w:val="22"/>
        </w:rPr>
      </w:pPr>
      <w:r w:rsidRPr="00415CB4">
        <w:rPr>
          <w:rFonts w:ascii="Century Gothic" w:hAnsi="Century Gothic"/>
          <w:sz w:val="22"/>
          <w:szCs w:val="22"/>
        </w:rPr>
        <w:t xml:space="preserve">La commissione sarà calcolata sulla base del valore complessivo del </w:t>
      </w:r>
      <w:r w:rsidR="00E6288E">
        <w:rPr>
          <w:rFonts w:ascii="Century Gothic" w:hAnsi="Century Gothic"/>
          <w:sz w:val="22"/>
          <w:szCs w:val="22"/>
        </w:rPr>
        <w:t>contratto</w:t>
      </w:r>
      <w:r w:rsidRPr="00415CB4">
        <w:rPr>
          <w:rFonts w:ascii="Century Gothic" w:hAnsi="Century Gothic"/>
          <w:sz w:val="22"/>
          <w:szCs w:val="22"/>
        </w:rPr>
        <w:t xml:space="preserve">, al netto di eventuali sconti o riduzioni applicati dall'IMPRESA al cliente finale. La commissione dovrà essere versata al COMMITTENTE entro </w:t>
      </w:r>
      <w:r w:rsidR="00E6288E">
        <w:rPr>
          <w:rFonts w:ascii="Century Gothic" w:hAnsi="Century Gothic"/>
          <w:sz w:val="22"/>
          <w:szCs w:val="22"/>
        </w:rPr>
        <w:t>15</w:t>
      </w:r>
      <w:r w:rsidRPr="00415CB4">
        <w:rPr>
          <w:rFonts w:ascii="Century Gothic" w:hAnsi="Century Gothic"/>
          <w:sz w:val="22"/>
          <w:szCs w:val="22"/>
        </w:rPr>
        <w:t xml:space="preserve"> giorni dal</w:t>
      </w:r>
      <w:r w:rsidR="00E6288E">
        <w:rPr>
          <w:rFonts w:ascii="Century Gothic" w:hAnsi="Century Gothic"/>
          <w:sz w:val="22"/>
          <w:szCs w:val="22"/>
        </w:rPr>
        <w:t>la ricezione del pagamento effettuato dal cliente in regolazione del SAL</w:t>
      </w:r>
      <w:r w:rsidRPr="00415CB4">
        <w:rPr>
          <w:rFonts w:ascii="Century Gothic" w:hAnsi="Century Gothic"/>
          <w:sz w:val="22"/>
          <w:szCs w:val="22"/>
        </w:rPr>
        <w:t>.</w:t>
      </w:r>
    </w:p>
    <w:p w14:paraId="3EB6B463" w14:textId="77777777" w:rsidR="00415CB4" w:rsidRDefault="00415CB4" w:rsidP="00415CB4">
      <w:pPr>
        <w:pStyle w:val="Titolo3"/>
        <w:spacing w:before="0" w:line="360" w:lineRule="auto"/>
        <w:rPr>
          <w:rFonts w:ascii="Century Gothic" w:hAnsi="Century Gothic"/>
          <w:color w:val="auto"/>
          <w:sz w:val="22"/>
          <w:szCs w:val="22"/>
        </w:rPr>
      </w:pPr>
    </w:p>
    <w:p w14:paraId="3F6E8475" w14:textId="7F9CD57A" w:rsidR="00415CB4" w:rsidRPr="00415CB4" w:rsidRDefault="00415CB4" w:rsidP="00415CB4">
      <w:pPr>
        <w:pStyle w:val="Titolo3"/>
        <w:spacing w:before="0" w:line="360" w:lineRule="auto"/>
        <w:rPr>
          <w:rFonts w:ascii="Century Gothic" w:hAnsi="Century Gothic"/>
          <w:color w:val="auto"/>
          <w:sz w:val="22"/>
          <w:szCs w:val="22"/>
          <w:u w:val="single"/>
        </w:rPr>
      </w:pPr>
      <w:r w:rsidRPr="00415CB4">
        <w:rPr>
          <w:rFonts w:ascii="Century Gothic" w:hAnsi="Century Gothic"/>
          <w:color w:val="auto"/>
          <w:sz w:val="22"/>
          <w:szCs w:val="22"/>
          <w:u w:val="single"/>
        </w:rPr>
        <w:t>Articolo 3 - Obblighi dell'IMPRESA</w:t>
      </w:r>
    </w:p>
    <w:p w14:paraId="0DDC5C0A" w14:textId="337CBA13" w:rsidR="00415CB4" w:rsidRPr="00415CB4" w:rsidRDefault="00415CB4" w:rsidP="00415CB4">
      <w:pPr>
        <w:pStyle w:val="NormaleWeb"/>
        <w:numPr>
          <w:ilvl w:val="0"/>
          <w:numId w:val="41"/>
        </w:numPr>
        <w:spacing w:after="100" w:afterAutospacing="1" w:line="360" w:lineRule="auto"/>
        <w:rPr>
          <w:rFonts w:ascii="Century Gothic" w:hAnsi="Century Gothic"/>
          <w:sz w:val="22"/>
          <w:szCs w:val="22"/>
        </w:rPr>
      </w:pPr>
      <w:r w:rsidRPr="00415CB4">
        <w:rPr>
          <w:rFonts w:ascii="Century Gothic" w:hAnsi="Century Gothic"/>
          <w:sz w:val="22"/>
          <w:szCs w:val="22"/>
        </w:rPr>
        <w:t xml:space="preserve">L'IMPRESA si impegna a fornire al COMMITTENTE copia del </w:t>
      </w:r>
      <w:r w:rsidR="00E6288E">
        <w:rPr>
          <w:rFonts w:ascii="Century Gothic" w:hAnsi="Century Gothic"/>
          <w:sz w:val="22"/>
          <w:szCs w:val="22"/>
        </w:rPr>
        <w:t>contratto</w:t>
      </w:r>
      <w:r w:rsidRPr="00415CB4">
        <w:rPr>
          <w:rFonts w:ascii="Century Gothic" w:hAnsi="Century Gothic"/>
          <w:sz w:val="22"/>
          <w:szCs w:val="22"/>
        </w:rPr>
        <w:t xml:space="preserve"> </w:t>
      </w:r>
      <w:r w:rsidR="00E6288E">
        <w:rPr>
          <w:rFonts w:ascii="Century Gothic" w:hAnsi="Century Gothic"/>
          <w:sz w:val="22"/>
          <w:szCs w:val="22"/>
        </w:rPr>
        <w:t>stipulato</w:t>
      </w:r>
      <w:r w:rsidRPr="00415CB4">
        <w:rPr>
          <w:rFonts w:ascii="Century Gothic" w:hAnsi="Century Gothic"/>
          <w:sz w:val="22"/>
          <w:szCs w:val="22"/>
        </w:rPr>
        <w:t xml:space="preserve"> con il </w:t>
      </w:r>
      <w:r w:rsidR="00E6288E">
        <w:rPr>
          <w:rFonts w:ascii="Century Gothic" w:hAnsi="Century Gothic"/>
          <w:sz w:val="22"/>
          <w:szCs w:val="22"/>
        </w:rPr>
        <w:t>CLIENTE</w:t>
      </w:r>
      <w:r w:rsidRPr="00415CB4">
        <w:rPr>
          <w:rFonts w:ascii="Century Gothic" w:hAnsi="Century Gothic"/>
          <w:sz w:val="22"/>
          <w:szCs w:val="22"/>
        </w:rPr>
        <w:t>, con dettagli sui costi e i servizi inclusi.</w:t>
      </w:r>
    </w:p>
    <w:p w14:paraId="59C3B5D0" w14:textId="77777777" w:rsidR="00415CB4" w:rsidRPr="00415CB4" w:rsidRDefault="00415CB4" w:rsidP="00415CB4">
      <w:pPr>
        <w:pStyle w:val="NormaleWeb"/>
        <w:numPr>
          <w:ilvl w:val="0"/>
          <w:numId w:val="41"/>
        </w:numPr>
        <w:spacing w:after="100" w:afterAutospacing="1" w:line="360" w:lineRule="auto"/>
        <w:rPr>
          <w:rFonts w:ascii="Century Gothic" w:hAnsi="Century Gothic"/>
          <w:sz w:val="22"/>
          <w:szCs w:val="22"/>
        </w:rPr>
      </w:pPr>
      <w:r w:rsidRPr="00415CB4">
        <w:rPr>
          <w:rFonts w:ascii="Century Gothic" w:hAnsi="Century Gothic"/>
          <w:sz w:val="22"/>
          <w:szCs w:val="22"/>
        </w:rPr>
        <w:t>L'IMPRESA garantirà che la commissione venga versata tempestivamente al COMMITTENTE, nei termini stabiliti nel presente contratto.</w:t>
      </w:r>
    </w:p>
    <w:p w14:paraId="4422BFA8" w14:textId="581BFBFE" w:rsidR="00415CB4" w:rsidRPr="00415CB4" w:rsidRDefault="00415CB4" w:rsidP="00415CB4">
      <w:pPr>
        <w:pStyle w:val="NormaleWeb"/>
        <w:numPr>
          <w:ilvl w:val="0"/>
          <w:numId w:val="41"/>
        </w:numPr>
        <w:spacing w:after="100" w:afterAutospacing="1" w:line="360" w:lineRule="auto"/>
        <w:rPr>
          <w:rFonts w:ascii="Century Gothic" w:hAnsi="Century Gothic"/>
          <w:sz w:val="22"/>
          <w:szCs w:val="22"/>
        </w:rPr>
      </w:pPr>
      <w:r w:rsidRPr="00415CB4">
        <w:rPr>
          <w:rFonts w:ascii="Century Gothic" w:hAnsi="Century Gothic"/>
          <w:sz w:val="22"/>
          <w:szCs w:val="22"/>
        </w:rPr>
        <w:t xml:space="preserve">L'IMPRESA informerà tempestivamente il COMMITTENTE in caso di modifiche significative al </w:t>
      </w:r>
      <w:r w:rsidR="00E6288E">
        <w:rPr>
          <w:rFonts w:ascii="Century Gothic" w:hAnsi="Century Gothic"/>
          <w:sz w:val="22"/>
          <w:szCs w:val="22"/>
        </w:rPr>
        <w:t>contratto</w:t>
      </w:r>
      <w:r w:rsidRPr="00415CB4">
        <w:rPr>
          <w:rFonts w:ascii="Century Gothic" w:hAnsi="Century Gothic"/>
          <w:sz w:val="22"/>
          <w:szCs w:val="22"/>
        </w:rPr>
        <w:t xml:space="preserve"> con il </w:t>
      </w:r>
      <w:r w:rsidR="00E6288E">
        <w:rPr>
          <w:rFonts w:ascii="Century Gothic" w:hAnsi="Century Gothic"/>
          <w:sz w:val="22"/>
          <w:szCs w:val="22"/>
        </w:rPr>
        <w:t>CLIENTE</w:t>
      </w:r>
      <w:r w:rsidRPr="00415CB4">
        <w:rPr>
          <w:rFonts w:ascii="Century Gothic" w:hAnsi="Century Gothic"/>
          <w:sz w:val="22"/>
          <w:szCs w:val="22"/>
        </w:rPr>
        <w:t>.</w:t>
      </w:r>
    </w:p>
    <w:p w14:paraId="041F7ABC" w14:textId="77777777" w:rsidR="00415CB4" w:rsidRPr="00415CB4" w:rsidRDefault="00415CB4" w:rsidP="00415CB4">
      <w:pPr>
        <w:pStyle w:val="Titolo3"/>
        <w:spacing w:before="0" w:line="360" w:lineRule="auto"/>
        <w:rPr>
          <w:rFonts w:ascii="Century Gothic" w:hAnsi="Century Gothic"/>
          <w:color w:val="auto"/>
          <w:sz w:val="22"/>
          <w:szCs w:val="22"/>
          <w:u w:val="single"/>
        </w:rPr>
      </w:pPr>
      <w:r w:rsidRPr="00415CB4">
        <w:rPr>
          <w:rFonts w:ascii="Century Gothic" w:hAnsi="Century Gothic"/>
          <w:color w:val="auto"/>
          <w:sz w:val="22"/>
          <w:szCs w:val="22"/>
          <w:u w:val="single"/>
        </w:rPr>
        <w:lastRenderedPageBreak/>
        <w:t>Articolo 4 - Obblighi del COMMITTENTE</w:t>
      </w:r>
    </w:p>
    <w:p w14:paraId="46B42496" w14:textId="7B4898FF" w:rsidR="00415CB4" w:rsidRPr="00415CB4" w:rsidRDefault="00415CB4" w:rsidP="00415CB4">
      <w:pPr>
        <w:pStyle w:val="NormaleWeb"/>
        <w:numPr>
          <w:ilvl w:val="0"/>
          <w:numId w:val="42"/>
        </w:numPr>
        <w:spacing w:after="100" w:afterAutospacing="1" w:line="360" w:lineRule="auto"/>
        <w:rPr>
          <w:rFonts w:ascii="Century Gothic" w:hAnsi="Century Gothic"/>
          <w:sz w:val="22"/>
          <w:szCs w:val="22"/>
        </w:rPr>
      </w:pPr>
      <w:r w:rsidRPr="00415CB4">
        <w:rPr>
          <w:rFonts w:ascii="Century Gothic" w:hAnsi="Century Gothic"/>
          <w:sz w:val="22"/>
          <w:szCs w:val="22"/>
        </w:rPr>
        <w:t>Il COMMITTENTE si impegna a fornire supporto commerciale all'IMPRESA, facilitando la presentazione dell'IMPRESA ai potenziali clienti e contribuendo alla negoziazione dei contratti.</w:t>
      </w:r>
    </w:p>
    <w:p w14:paraId="07EC615E" w14:textId="212B14E0" w:rsidR="00415CB4" w:rsidRPr="00415CB4" w:rsidRDefault="00415CB4" w:rsidP="00415CB4">
      <w:pPr>
        <w:pStyle w:val="NormaleWeb"/>
        <w:numPr>
          <w:ilvl w:val="0"/>
          <w:numId w:val="42"/>
        </w:numPr>
        <w:spacing w:after="100" w:afterAutospacing="1" w:line="360" w:lineRule="auto"/>
        <w:rPr>
          <w:rFonts w:ascii="Century Gothic" w:hAnsi="Century Gothic"/>
          <w:sz w:val="22"/>
          <w:szCs w:val="22"/>
        </w:rPr>
      </w:pPr>
      <w:r w:rsidRPr="00415CB4">
        <w:rPr>
          <w:rFonts w:ascii="Century Gothic" w:hAnsi="Century Gothic"/>
          <w:sz w:val="22"/>
          <w:szCs w:val="22"/>
        </w:rPr>
        <w:t>Il COMMITTENTE dovrà comunicare tempestivamente all'IMPRESA ogni informazione utile per la corretta gestione del progetto e il rispetto delle scadenze.</w:t>
      </w:r>
    </w:p>
    <w:p w14:paraId="12600295" w14:textId="7DFBF804" w:rsidR="00415CB4" w:rsidRPr="00415CB4" w:rsidRDefault="00415CB4" w:rsidP="00415CB4">
      <w:pPr>
        <w:pStyle w:val="Titolo3"/>
        <w:spacing w:before="0" w:line="360" w:lineRule="auto"/>
        <w:rPr>
          <w:rFonts w:ascii="Century Gothic" w:hAnsi="Century Gothic"/>
          <w:color w:val="auto"/>
          <w:sz w:val="22"/>
          <w:szCs w:val="22"/>
          <w:u w:val="single"/>
        </w:rPr>
      </w:pPr>
      <w:r w:rsidRPr="00415CB4">
        <w:rPr>
          <w:rFonts w:ascii="Century Gothic" w:hAnsi="Century Gothic"/>
          <w:color w:val="auto"/>
          <w:sz w:val="22"/>
          <w:szCs w:val="22"/>
          <w:u w:val="single"/>
        </w:rPr>
        <w:t>Articolo 5 - Durata del Contratto</w:t>
      </w:r>
    </w:p>
    <w:p w14:paraId="084FC0C9" w14:textId="79B4A5D5" w:rsidR="00415CB4" w:rsidRPr="00415CB4" w:rsidRDefault="00415CB4" w:rsidP="00415CB4">
      <w:pPr>
        <w:pStyle w:val="NormaleWeb"/>
        <w:spacing w:line="360" w:lineRule="auto"/>
        <w:rPr>
          <w:rFonts w:ascii="Century Gothic" w:hAnsi="Century Gothic"/>
          <w:sz w:val="22"/>
          <w:szCs w:val="22"/>
        </w:rPr>
      </w:pPr>
      <w:r w:rsidRPr="00415CB4">
        <w:rPr>
          <w:rFonts w:ascii="Century Gothic" w:hAnsi="Century Gothic"/>
          <w:sz w:val="22"/>
          <w:szCs w:val="22"/>
        </w:rPr>
        <w:t xml:space="preserve">Il presente contratto avrà durata </w:t>
      </w:r>
      <w:r w:rsidR="00E6288E">
        <w:rPr>
          <w:rFonts w:ascii="Century Gothic" w:hAnsi="Century Gothic"/>
          <w:sz w:val="22"/>
          <w:szCs w:val="22"/>
        </w:rPr>
        <w:t>medesima al contratto sottoscritto dall’IMPRESA e dal CLIENTE</w:t>
      </w:r>
      <w:r w:rsidRPr="00415CB4">
        <w:rPr>
          <w:rFonts w:ascii="Century Gothic" w:hAnsi="Century Gothic"/>
          <w:sz w:val="22"/>
          <w:szCs w:val="22"/>
        </w:rPr>
        <w:t>, con possibilità di rinnovo previo accordo tra le parti</w:t>
      </w:r>
      <w:r w:rsidR="00E6288E">
        <w:rPr>
          <w:rFonts w:ascii="Century Gothic" w:hAnsi="Century Gothic"/>
          <w:sz w:val="22"/>
          <w:szCs w:val="22"/>
        </w:rPr>
        <w:t>.</w:t>
      </w:r>
    </w:p>
    <w:p w14:paraId="7D438F3A" w14:textId="612777F7" w:rsidR="00415CB4" w:rsidRDefault="00415CB4" w:rsidP="00415CB4">
      <w:pPr>
        <w:pStyle w:val="Titolo3"/>
        <w:spacing w:before="0" w:line="360" w:lineRule="auto"/>
        <w:rPr>
          <w:rFonts w:ascii="Century Gothic" w:hAnsi="Century Gothic"/>
          <w:color w:val="auto"/>
          <w:sz w:val="22"/>
          <w:szCs w:val="22"/>
        </w:rPr>
      </w:pPr>
    </w:p>
    <w:p w14:paraId="76A38A66" w14:textId="1E62BC80" w:rsidR="00415CB4" w:rsidRPr="00415CB4" w:rsidRDefault="00415CB4" w:rsidP="00415CB4">
      <w:pPr>
        <w:pStyle w:val="Titolo3"/>
        <w:spacing w:before="0" w:line="360" w:lineRule="auto"/>
        <w:rPr>
          <w:rFonts w:ascii="Century Gothic" w:hAnsi="Century Gothic"/>
          <w:color w:val="auto"/>
          <w:sz w:val="22"/>
          <w:szCs w:val="22"/>
          <w:u w:val="single"/>
        </w:rPr>
      </w:pPr>
      <w:r w:rsidRPr="00415CB4">
        <w:rPr>
          <w:rFonts w:ascii="Century Gothic" w:hAnsi="Century Gothic"/>
          <w:color w:val="auto"/>
          <w:sz w:val="22"/>
          <w:szCs w:val="22"/>
          <w:u w:val="single"/>
        </w:rPr>
        <w:t>Articolo 6 - Risoluzione del Contratto</w:t>
      </w:r>
    </w:p>
    <w:p w14:paraId="7B0171C6" w14:textId="140D1C87" w:rsidR="00415CB4" w:rsidRPr="00415CB4" w:rsidRDefault="00415CB4" w:rsidP="00415CB4">
      <w:pPr>
        <w:pStyle w:val="NormaleWeb"/>
        <w:spacing w:line="360" w:lineRule="auto"/>
        <w:rPr>
          <w:rFonts w:ascii="Century Gothic" w:hAnsi="Century Gothic"/>
          <w:sz w:val="22"/>
          <w:szCs w:val="22"/>
        </w:rPr>
      </w:pPr>
      <w:r w:rsidRPr="00415CB4">
        <w:rPr>
          <w:rFonts w:ascii="Century Gothic" w:hAnsi="Century Gothic"/>
          <w:sz w:val="22"/>
          <w:szCs w:val="22"/>
        </w:rPr>
        <w:t>In caso di inadempimento da parte di una delle due parti agli obblighi stabiliti nel presente contratto, la parte adempiente avrà diritto di risolvere il contratto con effetto immediato, previa comunicazione scritta.</w:t>
      </w:r>
    </w:p>
    <w:p w14:paraId="1683B29B" w14:textId="77777777" w:rsidR="00415CB4" w:rsidRDefault="00415CB4" w:rsidP="00415CB4">
      <w:pPr>
        <w:pStyle w:val="Titolo3"/>
        <w:spacing w:before="0" w:line="360" w:lineRule="auto"/>
        <w:rPr>
          <w:rFonts w:ascii="Century Gothic" w:hAnsi="Century Gothic"/>
          <w:color w:val="auto"/>
          <w:sz w:val="22"/>
          <w:szCs w:val="22"/>
        </w:rPr>
      </w:pPr>
    </w:p>
    <w:p w14:paraId="0176A98D" w14:textId="50A50B41" w:rsidR="00415CB4" w:rsidRPr="00415CB4" w:rsidRDefault="00415CB4" w:rsidP="00415CB4">
      <w:pPr>
        <w:pStyle w:val="Titolo3"/>
        <w:spacing w:before="0" w:line="360" w:lineRule="auto"/>
        <w:rPr>
          <w:rFonts w:ascii="Century Gothic" w:hAnsi="Century Gothic"/>
          <w:color w:val="auto"/>
          <w:sz w:val="22"/>
          <w:szCs w:val="22"/>
          <w:u w:val="single"/>
        </w:rPr>
      </w:pPr>
      <w:r w:rsidRPr="00415CB4">
        <w:rPr>
          <w:rFonts w:ascii="Century Gothic" w:hAnsi="Century Gothic"/>
          <w:color w:val="auto"/>
          <w:sz w:val="22"/>
          <w:szCs w:val="22"/>
          <w:u w:val="single"/>
        </w:rPr>
        <w:t>Articolo 7 - Disposizioni Finali</w:t>
      </w:r>
    </w:p>
    <w:p w14:paraId="40533A00" w14:textId="2240BD1C" w:rsidR="00415CB4" w:rsidRPr="00415CB4" w:rsidRDefault="00415CB4" w:rsidP="00415CB4">
      <w:pPr>
        <w:pStyle w:val="NormaleWeb"/>
        <w:numPr>
          <w:ilvl w:val="0"/>
          <w:numId w:val="43"/>
        </w:numPr>
        <w:spacing w:after="100" w:afterAutospacing="1" w:line="360" w:lineRule="auto"/>
        <w:rPr>
          <w:rFonts w:ascii="Century Gothic" w:hAnsi="Century Gothic"/>
          <w:sz w:val="22"/>
          <w:szCs w:val="22"/>
        </w:rPr>
      </w:pPr>
      <w:r w:rsidRPr="00415CB4">
        <w:rPr>
          <w:rFonts w:ascii="Century Gothic" w:hAnsi="Century Gothic"/>
          <w:sz w:val="22"/>
          <w:szCs w:val="22"/>
        </w:rPr>
        <w:t>Il presente contratto non può essere ceduto a terzi senza il consenso scritto di entrambe le parti.</w:t>
      </w:r>
    </w:p>
    <w:p w14:paraId="53E4D92F" w14:textId="45EEF6B8" w:rsidR="00415CB4" w:rsidRPr="00415CB4" w:rsidRDefault="00415CB4" w:rsidP="00415CB4">
      <w:pPr>
        <w:pStyle w:val="NormaleWeb"/>
        <w:numPr>
          <w:ilvl w:val="0"/>
          <w:numId w:val="43"/>
        </w:numPr>
        <w:spacing w:after="100" w:afterAutospacing="1" w:line="360" w:lineRule="auto"/>
        <w:rPr>
          <w:rFonts w:ascii="Century Gothic" w:hAnsi="Century Gothic"/>
          <w:sz w:val="22"/>
          <w:szCs w:val="22"/>
        </w:rPr>
      </w:pPr>
      <w:r w:rsidRPr="00415CB4">
        <w:rPr>
          <w:rFonts w:ascii="Century Gothic" w:hAnsi="Century Gothic"/>
          <w:sz w:val="22"/>
          <w:szCs w:val="22"/>
        </w:rPr>
        <w:t>Qualsiasi modifica del presente contratto dovrà essere effettuata per iscritto e sottoscritta da entrambe le parti.</w:t>
      </w:r>
    </w:p>
    <w:p w14:paraId="0D6CB472" w14:textId="7C78AF6D" w:rsidR="00415CB4" w:rsidRPr="00415CB4" w:rsidRDefault="00415CB4" w:rsidP="00415CB4">
      <w:pPr>
        <w:pStyle w:val="NormaleWeb"/>
        <w:numPr>
          <w:ilvl w:val="0"/>
          <w:numId w:val="43"/>
        </w:numPr>
        <w:spacing w:after="100" w:afterAutospacing="1" w:line="360" w:lineRule="auto"/>
        <w:rPr>
          <w:rFonts w:ascii="Century Gothic" w:hAnsi="Century Gothic"/>
          <w:sz w:val="22"/>
          <w:szCs w:val="22"/>
        </w:rPr>
      </w:pPr>
      <w:r w:rsidRPr="00415CB4">
        <w:rPr>
          <w:rFonts w:ascii="Century Gothic" w:hAnsi="Century Gothic"/>
          <w:sz w:val="22"/>
          <w:szCs w:val="22"/>
        </w:rPr>
        <w:t xml:space="preserve">Per ogni controversia che dovesse insorgere in relazione al presente contratto, le parti concordano che sarà competente il foro di </w:t>
      </w:r>
      <w:r w:rsidR="00E6288E">
        <w:rPr>
          <w:rFonts w:ascii="Century Gothic" w:hAnsi="Century Gothic"/>
          <w:sz w:val="22"/>
          <w:szCs w:val="22"/>
        </w:rPr>
        <w:t>Brindisi</w:t>
      </w:r>
      <w:r w:rsidRPr="00415CB4">
        <w:rPr>
          <w:rFonts w:ascii="Century Gothic" w:hAnsi="Century Gothic"/>
          <w:sz w:val="22"/>
          <w:szCs w:val="22"/>
        </w:rPr>
        <w:t>.</w:t>
      </w:r>
    </w:p>
    <w:p w14:paraId="0536492A" w14:textId="4BE18B93" w:rsidR="00415CB4" w:rsidRDefault="00415CB4" w:rsidP="00415CB4">
      <w:pPr>
        <w:pStyle w:val="NormaleWeb"/>
        <w:rPr>
          <w:rStyle w:val="Enfasigrassetto"/>
          <w:rFonts w:ascii="Century Gothic" w:hAnsi="Century Gothic"/>
          <w:sz w:val="22"/>
          <w:szCs w:val="22"/>
        </w:rPr>
      </w:pPr>
    </w:p>
    <w:p w14:paraId="0A220A75" w14:textId="3266AEE4" w:rsidR="00E6288E" w:rsidRDefault="00415CB4" w:rsidP="00415CB4">
      <w:pPr>
        <w:pStyle w:val="NormaleWeb"/>
        <w:rPr>
          <w:rFonts w:ascii="Century Gothic" w:hAnsi="Century Gothic"/>
          <w:sz w:val="22"/>
          <w:szCs w:val="22"/>
        </w:rPr>
      </w:pPr>
      <w:r w:rsidRPr="00415CB4">
        <w:rPr>
          <w:rStyle w:val="Enfasigrassetto"/>
          <w:rFonts w:ascii="Century Gothic" w:hAnsi="Century Gothic"/>
          <w:sz w:val="22"/>
          <w:szCs w:val="22"/>
        </w:rPr>
        <w:t>Letto, confermato e sottoscritto</w:t>
      </w:r>
      <w:r w:rsidRPr="00415CB4">
        <w:rPr>
          <w:rFonts w:ascii="Century Gothic" w:hAnsi="Century Gothic"/>
          <w:sz w:val="22"/>
          <w:szCs w:val="22"/>
        </w:rPr>
        <w:br/>
      </w:r>
    </w:p>
    <w:p w14:paraId="5F7A4B2F" w14:textId="76B6FA77" w:rsidR="00E6288E" w:rsidRDefault="00415CB4" w:rsidP="00415CB4">
      <w:pPr>
        <w:pStyle w:val="NormaleWeb"/>
        <w:rPr>
          <w:rFonts w:ascii="Century Gothic" w:hAnsi="Century Gothic"/>
          <w:sz w:val="22"/>
          <w:szCs w:val="22"/>
        </w:rPr>
      </w:pPr>
      <w:r w:rsidRPr="00415CB4">
        <w:rPr>
          <w:rFonts w:ascii="Century Gothic" w:hAnsi="Century Gothic"/>
          <w:sz w:val="22"/>
          <w:szCs w:val="22"/>
        </w:rPr>
        <w:t xml:space="preserve">Data: </w:t>
      </w:r>
    </w:p>
    <w:p w14:paraId="7D98BD06" w14:textId="28501E59" w:rsidR="00E6288E" w:rsidRDefault="00E6288E" w:rsidP="00415CB4">
      <w:pPr>
        <w:pStyle w:val="NormaleWeb"/>
        <w:rPr>
          <w:rFonts w:ascii="Century Gothic" w:hAnsi="Century Gothic"/>
          <w:sz w:val="22"/>
          <w:szCs w:val="22"/>
        </w:rPr>
      </w:pPr>
      <w:r>
        <w:rPr>
          <w:rFonts w:ascii="Century Gothic" w:hAnsi="Century Gothic"/>
          <w:noProof/>
          <w:sz w:val="22"/>
          <w:szCs w:val="22"/>
        </w:rPr>
        <w:drawing>
          <wp:anchor distT="0" distB="0" distL="114300" distR="114300" simplePos="0" relativeHeight="251655680" behindDoc="0" locked="0" layoutInCell="1" allowOverlap="1" wp14:anchorId="4CC5A3BA" wp14:editId="32961D89">
            <wp:simplePos x="0" y="0"/>
            <wp:positionH relativeFrom="column">
              <wp:posOffset>1299210</wp:posOffset>
            </wp:positionH>
            <wp:positionV relativeFrom="paragraph">
              <wp:posOffset>118745</wp:posOffset>
            </wp:positionV>
            <wp:extent cx="2247900" cy="510296"/>
            <wp:effectExtent l="0" t="0" r="0" b="0"/>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47900" cy="510296"/>
                    </a:xfrm>
                    <a:prstGeom prst="rect">
                      <a:avLst/>
                    </a:prstGeom>
                  </pic:spPr>
                </pic:pic>
              </a:graphicData>
            </a:graphic>
            <wp14:sizeRelH relativeFrom="margin">
              <wp14:pctWidth>0</wp14:pctWidth>
            </wp14:sizeRelH>
            <wp14:sizeRelV relativeFrom="margin">
              <wp14:pctHeight>0</wp14:pctHeight>
            </wp14:sizeRelV>
          </wp:anchor>
        </w:drawing>
      </w:r>
      <w:r w:rsidR="00415CB4" w:rsidRPr="00415CB4">
        <w:rPr>
          <w:rFonts w:ascii="Century Gothic" w:hAnsi="Century Gothic"/>
          <w:sz w:val="22"/>
          <w:szCs w:val="22"/>
        </w:rPr>
        <w:br/>
      </w:r>
    </w:p>
    <w:p w14:paraId="5FCEAB55" w14:textId="49625B38" w:rsidR="00E6288E" w:rsidRPr="00415CB4" w:rsidRDefault="00415CB4" w:rsidP="00E6288E">
      <w:pPr>
        <w:pStyle w:val="NormaleWeb"/>
        <w:rPr>
          <w:rFonts w:ascii="Century Gothic" w:hAnsi="Century Gothic"/>
          <w:sz w:val="22"/>
          <w:szCs w:val="22"/>
        </w:rPr>
      </w:pPr>
      <w:r w:rsidRPr="00415CB4">
        <w:rPr>
          <w:rFonts w:ascii="Century Gothic" w:hAnsi="Century Gothic"/>
          <w:sz w:val="22"/>
          <w:szCs w:val="22"/>
        </w:rPr>
        <w:t xml:space="preserve">Firma del COMMITTENTE: </w:t>
      </w:r>
      <w:r w:rsidR="00E6288E">
        <w:rPr>
          <w:rFonts w:ascii="Century Gothic" w:hAnsi="Century Gothic"/>
          <w:sz w:val="22"/>
          <w:szCs w:val="22"/>
        </w:rPr>
        <w:tab/>
      </w:r>
      <w:r w:rsidR="00E6288E">
        <w:rPr>
          <w:rFonts w:ascii="Century Gothic" w:hAnsi="Century Gothic"/>
          <w:sz w:val="22"/>
          <w:szCs w:val="22"/>
        </w:rPr>
        <w:tab/>
      </w:r>
      <w:r w:rsidR="00E6288E">
        <w:rPr>
          <w:rFonts w:ascii="Century Gothic" w:hAnsi="Century Gothic"/>
          <w:sz w:val="22"/>
          <w:szCs w:val="22"/>
        </w:rPr>
        <w:tab/>
      </w:r>
      <w:r w:rsidR="00E6288E">
        <w:rPr>
          <w:rFonts w:ascii="Century Gothic" w:hAnsi="Century Gothic"/>
          <w:sz w:val="22"/>
          <w:szCs w:val="22"/>
        </w:rPr>
        <w:tab/>
      </w:r>
      <w:r w:rsidR="00E6288E">
        <w:rPr>
          <w:rFonts w:ascii="Century Gothic" w:hAnsi="Century Gothic"/>
          <w:sz w:val="22"/>
          <w:szCs w:val="22"/>
        </w:rPr>
        <w:tab/>
      </w:r>
      <w:r w:rsidR="00E6288E" w:rsidRPr="00415CB4">
        <w:rPr>
          <w:rFonts w:ascii="Century Gothic" w:hAnsi="Century Gothic"/>
          <w:sz w:val="22"/>
          <w:szCs w:val="22"/>
        </w:rPr>
        <w:t xml:space="preserve">Firma dell'IMPRESA: </w:t>
      </w:r>
    </w:p>
    <w:p w14:paraId="168FB2B9" w14:textId="5D524012" w:rsidR="00E6288E" w:rsidRPr="00415CB4" w:rsidRDefault="00297FE9" w:rsidP="00E6288E">
      <w:r>
        <w:rPr>
          <w:rFonts w:ascii="Century Gothic" w:hAnsi="Century Gothic"/>
          <w:noProof/>
        </w:rPr>
        <w:drawing>
          <wp:anchor distT="0" distB="0" distL="114300" distR="114300" simplePos="0" relativeHeight="251667968" behindDoc="0" locked="0" layoutInCell="1" allowOverlap="1" wp14:anchorId="63299D23" wp14:editId="04CB7F97">
            <wp:simplePos x="0" y="0"/>
            <wp:positionH relativeFrom="column">
              <wp:posOffset>1561465</wp:posOffset>
            </wp:positionH>
            <wp:positionV relativeFrom="paragraph">
              <wp:posOffset>110490</wp:posOffset>
            </wp:positionV>
            <wp:extent cx="1772285" cy="742950"/>
            <wp:effectExtent l="0" t="0" r="0" b="0"/>
            <wp:wrapNone/>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11">
                      <a:extLst>
                        <a:ext uri="{28A0092B-C50C-407E-A947-70E740481C1C}">
                          <a14:useLocalDpi xmlns:a14="http://schemas.microsoft.com/office/drawing/2010/main" val="0"/>
                        </a:ext>
                      </a:extLst>
                    </a:blip>
                    <a:stretch>
                      <a:fillRect/>
                    </a:stretch>
                  </pic:blipFill>
                  <pic:spPr>
                    <a:xfrm>
                      <a:off x="0" y="0"/>
                      <a:ext cx="1772285" cy="742950"/>
                    </a:xfrm>
                    <a:prstGeom prst="rect">
                      <a:avLst/>
                    </a:prstGeom>
                  </pic:spPr>
                </pic:pic>
              </a:graphicData>
            </a:graphic>
            <wp14:sizeRelH relativeFrom="margin">
              <wp14:pctWidth>0</wp14:pctWidth>
            </wp14:sizeRelH>
            <wp14:sizeRelV relativeFrom="margin">
              <wp14:pctHeight>0</wp14:pctHeight>
            </wp14:sizeRelV>
          </wp:anchor>
        </w:drawing>
      </w:r>
    </w:p>
    <w:p w14:paraId="2759B852" w14:textId="4B719705" w:rsidR="00415CB4" w:rsidRDefault="00415CB4" w:rsidP="00415CB4">
      <w:pPr>
        <w:pStyle w:val="NormaleWeb"/>
        <w:rPr>
          <w:rFonts w:ascii="Century Gothic" w:hAnsi="Century Gothic"/>
          <w:sz w:val="22"/>
          <w:szCs w:val="22"/>
        </w:rPr>
      </w:pPr>
    </w:p>
    <w:p w14:paraId="64652177" w14:textId="169B325B" w:rsidR="00E6288E" w:rsidRDefault="00415CB4" w:rsidP="00415CB4">
      <w:pPr>
        <w:pStyle w:val="NormaleWeb"/>
        <w:rPr>
          <w:rFonts w:ascii="Century Gothic" w:hAnsi="Century Gothic"/>
          <w:sz w:val="22"/>
          <w:szCs w:val="22"/>
        </w:rPr>
      </w:pPr>
      <w:r w:rsidRPr="00415CB4">
        <w:rPr>
          <w:rFonts w:ascii="Century Gothic" w:hAnsi="Century Gothic"/>
          <w:sz w:val="22"/>
          <w:szCs w:val="22"/>
        </w:rPr>
        <w:br/>
      </w:r>
    </w:p>
    <w:p w14:paraId="16C1BEBB" w14:textId="55C38C6E" w:rsidR="00E6288E" w:rsidRPr="00415CB4" w:rsidRDefault="00E6288E">
      <w:r>
        <w:tab/>
      </w:r>
    </w:p>
    <w:sectPr w:rsidR="00E6288E" w:rsidRPr="00415CB4" w:rsidSect="000032D0">
      <w:headerReference w:type="even" r:id="rId12"/>
      <w:headerReference w:type="default" r:id="rId13"/>
      <w:pgSz w:w="11906" w:h="16838" w:code="9"/>
      <w:pgMar w:top="1440" w:right="1133" w:bottom="70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269067" w14:textId="77777777" w:rsidR="00D46757" w:rsidRDefault="00D46757" w:rsidP="007115A4">
      <w:r>
        <w:separator/>
      </w:r>
    </w:p>
  </w:endnote>
  <w:endnote w:type="continuationSeparator" w:id="0">
    <w:p w14:paraId="57D8AA00" w14:textId="77777777" w:rsidR="00D46757" w:rsidRDefault="00D46757" w:rsidP="00711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2A4D72" w14:textId="77777777" w:rsidR="00D46757" w:rsidRDefault="00D46757" w:rsidP="007115A4">
      <w:r>
        <w:separator/>
      </w:r>
    </w:p>
  </w:footnote>
  <w:footnote w:type="continuationSeparator" w:id="0">
    <w:p w14:paraId="046BE3B4" w14:textId="77777777" w:rsidR="00D46757" w:rsidRDefault="00D46757" w:rsidP="00711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76908D" w14:textId="46326BAB" w:rsidR="00B134E1" w:rsidRDefault="00B134E1">
    <w:pPr>
      <w:pStyle w:val="Intestazione"/>
    </w:pPr>
    <w:r>
      <w:rPr>
        <w:noProof/>
        <w:lang w:eastAsia="it-IT"/>
      </w:rPr>
      <w:drawing>
        <wp:anchor distT="0" distB="0" distL="114300" distR="114300" simplePos="0" relativeHeight="251659264" behindDoc="1" locked="0" layoutInCell="1" allowOverlap="1" wp14:anchorId="2A76C0DE" wp14:editId="76FAD484">
          <wp:simplePos x="0" y="0"/>
          <wp:positionH relativeFrom="column">
            <wp:posOffset>-735992</wp:posOffset>
          </wp:positionH>
          <wp:positionV relativeFrom="paragraph">
            <wp:posOffset>-504907</wp:posOffset>
          </wp:positionV>
          <wp:extent cx="7552384" cy="10678602"/>
          <wp:effectExtent l="0" t="0" r="0" b="889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e - Carta Intestata - Logo Laterale 01.jpg"/>
                  <pic:cNvPicPr/>
                </pic:nvPicPr>
                <pic:blipFill>
                  <a:blip r:embed="rId1">
                    <a:extLst>
                      <a:ext uri="{28A0092B-C50C-407E-A947-70E740481C1C}">
                        <a14:useLocalDpi xmlns:a14="http://schemas.microsoft.com/office/drawing/2010/main" val="0"/>
                      </a:ext>
                    </a:extLst>
                  </a:blip>
                  <a:stretch>
                    <a:fillRect/>
                  </a:stretch>
                </pic:blipFill>
                <pic:spPr>
                  <a:xfrm>
                    <a:off x="0" y="0"/>
                    <a:ext cx="7552384" cy="1067860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8AC5B9" w14:textId="10F70D95" w:rsidR="005C4C06" w:rsidRDefault="00654249" w:rsidP="00573F07">
    <w:pPr>
      <w:pStyle w:val="Intestazione"/>
      <w:spacing w:line="480" w:lineRule="auto"/>
      <w:jc w:val="right"/>
      <w:rPr>
        <w:rFonts w:ascii="Century Gothic" w:hAnsi="Century Gothic"/>
        <w:sz w:val="18"/>
        <w:szCs w:val="18"/>
      </w:rPr>
    </w:pPr>
    <w:r>
      <w:rPr>
        <w:noProof/>
        <w:lang w:eastAsia="it-IT"/>
      </w:rPr>
      <w:drawing>
        <wp:anchor distT="0" distB="0" distL="114300" distR="114300" simplePos="0" relativeHeight="251658752" behindDoc="1" locked="0" layoutInCell="1" allowOverlap="1" wp14:anchorId="7D5D5B4F" wp14:editId="16A20701">
          <wp:simplePos x="0" y="0"/>
          <wp:positionH relativeFrom="page">
            <wp:align>left</wp:align>
          </wp:positionH>
          <wp:positionV relativeFrom="paragraph">
            <wp:posOffset>-466725</wp:posOffset>
          </wp:positionV>
          <wp:extent cx="7543799" cy="10666464"/>
          <wp:effectExtent l="0" t="0" r="635" b="1905"/>
          <wp:wrapNone/>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extLst>
                      <a:ext uri="{28A0092B-C50C-407E-A947-70E740481C1C}">
                        <a14:useLocalDpi xmlns:a14="http://schemas.microsoft.com/office/drawing/2010/main" val="0"/>
                      </a:ext>
                    </a:extLst>
                  </a:blip>
                  <a:stretch>
                    <a:fillRect/>
                  </a:stretch>
                </pic:blipFill>
                <pic:spPr>
                  <a:xfrm>
                    <a:off x="0" y="0"/>
                    <a:ext cx="7543799" cy="10666464"/>
                  </a:xfrm>
                  <a:prstGeom prst="rect">
                    <a:avLst/>
                  </a:prstGeom>
                </pic:spPr>
              </pic:pic>
            </a:graphicData>
          </a:graphic>
          <wp14:sizeRelH relativeFrom="margin">
            <wp14:pctWidth>0</wp14:pctWidth>
          </wp14:sizeRelH>
          <wp14:sizeRelV relativeFrom="margin">
            <wp14:pctHeight>0</wp14:pctHeight>
          </wp14:sizeRelV>
        </wp:anchor>
      </w:drawing>
    </w:r>
    <w:r w:rsidR="00BF10C8">
      <w:rPr>
        <w:rFonts w:ascii="Century Gothic" w:hAnsi="Century Gothic"/>
        <w:sz w:val="18"/>
        <w:szCs w:val="18"/>
      </w:rPr>
      <w:t xml:space="preserve">  </w:t>
    </w:r>
    <w:r w:rsidR="00BF10C8">
      <w:rPr>
        <w:rFonts w:ascii="Century Gothic" w:hAnsi="Century Gothic"/>
        <w:sz w:val="18"/>
        <w:szCs w:val="18"/>
      </w:rPr>
      <w:tab/>
    </w:r>
    <w:r w:rsidR="00BF10C8">
      <w:rPr>
        <w:rFonts w:ascii="Century Gothic" w:hAnsi="Century Gothic"/>
        <w:sz w:val="18"/>
        <w:szCs w:val="18"/>
      </w:rPr>
      <w:tab/>
    </w:r>
    <w:r w:rsidR="00BF10C8">
      <w:rPr>
        <w:rFonts w:ascii="Century Gothic" w:hAnsi="Century Gothic"/>
        <w:sz w:val="18"/>
        <w:szCs w:val="18"/>
      </w:rPr>
      <w:tab/>
    </w:r>
    <w:r w:rsidR="00BF10C8">
      <w:rPr>
        <w:rFonts w:ascii="Century Gothic" w:hAnsi="Century Gothic"/>
        <w:sz w:val="18"/>
        <w:szCs w:val="18"/>
      </w:rPr>
      <w:tab/>
    </w:r>
    <w:r w:rsidR="00BF10C8">
      <w:rPr>
        <w:rFonts w:ascii="Century Gothic" w:hAnsi="Century Gothic"/>
        <w:sz w:val="18"/>
        <w:szCs w:val="18"/>
      </w:rPr>
      <w:tab/>
    </w:r>
  </w:p>
  <w:p w14:paraId="70D0CD1D" w14:textId="77777777" w:rsidR="00573F07" w:rsidRDefault="00573F07" w:rsidP="00573F07">
    <w:pPr>
      <w:pStyle w:val="Intestazione"/>
      <w:spacing w:line="480" w:lineRule="auto"/>
      <w:jc w:val="right"/>
      <w:rPr>
        <w:rFonts w:ascii="Century Gothic" w:hAnsi="Century Gothic"/>
        <w:sz w:val="18"/>
        <w:szCs w:val="18"/>
      </w:rPr>
    </w:pPr>
  </w:p>
  <w:p w14:paraId="2999D854" w14:textId="77777777" w:rsidR="00654249" w:rsidRPr="00D645D5" w:rsidRDefault="00654249">
    <w:pPr>
      <w:pStyle w:val="Intestazione"/>
      <w:rPr>
        <w:rFonts w:ascii="Century Gothic" w:hAnsi="Century Gothi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B7C2C30"/>
    <w:lvl w:ilvl="0">
      <w:start w:val="1"/>
      <w:numFmt w:val="decimal"/>
      <w:pStyle w:val="Numeroelenco5"/>
      <w:lvlText w:val="%1."/>
      <w:lvlJc w:val="left"/>
      <w:pPr>
        <w:tabs>
          <w:tab w:val="num" w:pos="1800"/>
        </w:tabs>
        <w:ind w:left="1800" w:hanging="360"/>
      </w:pPr>
    </w:lvl>
  </w:abstractNum>
  <w:abstractNum w:abstractNumId="1" w15:restartNumberingAfterBreak="0">
    <w:nsid w:val="FFFFFF7D"/>
    <w:multiLevelType w:val="singleLevel"/>
    <w:tmpl w:val="B442BC74"/>
    <w:lvl w:ilvl="0">
      <w:start w:val="1"/>
      <w:numFmt w:val="decimal"/>
      <w:pStyle w:val="Numeroelenco4"/>
      <w:lvlText w:val="%1."/>
      <w:lvlJc w:val="left"/>
      <w:pPr>
        <w:tabs>
          <w:tab w:val="num" w:pos="1440"/>
        </w:tabs>
        <w:ind w:left="1440" w:hanging="360"/>
      </w:pPr>
    </w:lvl>
  </w:abstractNum>
  <w:abstractNum w:abstractNumId="2" w15:restartNumberingAfterBreak="0">
    <w:nsid w:val="FFFFFF7E"/>
    <w:multiLevelType w:val="singleLevel"/>
    <w:tmpl w:val="43602408"/>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C38BCA2"/>
    <w:lvl w:ilvl="0">
      <w:start w:val="1"/>
      <w:numFmt w:val="decimal"/>
      <w:pStyle w:val="Numeroelenco2"/>
      <w:lvlText w:val="%1."/>
      <w:lvlJc w:val="left"/>
      <w:pPr>
        <w:tabs>
          <w:tab w:val="num" w:pos="720"/>
        </w:tabs>
        <w:ind w:left="720" w:hanging="360"/>
      </w:pPr>
    </w:lvl>
  </w:abstractNum>
  <w:abstractNum w:abstractNumId="4" w15:restartNumberingAfterBreak="0">
    <w:nsid w:val="FFFFFF80"/>
    <w:multiLevelType w:val="singleLevel"/>
    <w:tmpl w:val="A9C0CEB4"/>
    <w:lvl w:ilvl="0">
      <w:start w:val="1"/>
      <w:numFmt w:val="bullet"/>
      <w:pStyle w:val="Puntoelenco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ECEA3E8"/>
    <w:lvl w:ilvl="0">
      <w:start w:val="1"/>
      <w:numFmt w:val="bullet"/>
      <w:pStyle w:val="Puntoelenco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F12DD1E"/>
    <w:lvl w:ilvl="0">
      <w:start w:val="1"/>
      <w:numFmt w:val="bullet"/>
      <w:pStyle w:val="Puntoelenco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C64930"/>
    <w:lvl w:ilvl="0">
      <w:start w:val="1"/>
      <w:numFmt w:val="bullet"/>
      <w:pStyle w:val="Puntoelenco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1AE11A"/>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ABF43800"/>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0EB6D16"/>
    <w:multiLevelType w:val="multilevel"/>
    <w:tmpl w:val="8532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2CF6B94"/>
    <w:multiLevelType w:val="hybridMultilevel"/>
    <w:tmpl w:val="9444720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92B6102"/>
    <w:multiLevelType w:val="multilevel"/>
    <w:tmpl w:val="BF4E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E160378"/>
    <w:multiLevelType w:val="multilevel"/>
    <w:tmpl w:val="A6C8D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EA4312A"/>
    <w:multiLevelType w:val="hybridMultilevel"/>
    <w:tmpl w:val="75F49690"/>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27DD7EED"/>
    <w:multiLevelType w:val="multilevel"/>
    <w:tmpl w:val="266A0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FDC3E01"/>
    <w:multiLevelType w:val="hybridMultilevel"/>
    <w:tmpl w:val="94923278"/>
    <w:lvl w:ilvl="0" w:tplc="0410000F">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318A32AB"/>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6CA1D2A"/>
    <w:multiLevelType w:val="multilevel"/>
    <w:tmpl w:val="04090023"/>
    <w:styleLink w:val="ArticoloSezione"/>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3AEB0273"/>
    <w:multiLevelType w:val="multilevel"/>
    <w:tmpl w:val="526206A0"/>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41871B35"/>
    <w:multiLevelType w:val="multilevel"/>
    <w:tmpl w:val="E600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9539E2"/>
    <w:multiLevelType w:val="hybridMultilevel"/>
    <w:tmpl w:val="BC3E0A2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9" w15:restartNumberingAfterBreak="0">
    <w:nsid w:val="484C4F29"/>
    <w:multiLevelType w:val="multilevel"/>
    <w:tmpl w:val="D8061F64"/>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4B5C59D9"/>
    <w:multiLevelType w:val="hybridMultilevel"/>
    <w:tmpl w:val="618A72D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4BC62EA7"/>
    <w:multiLevelType w:val="multilevel"/>
    <w:tmpl w:val="F24254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7F6903"/>
    <w:multiLevelType w:val="multilevel"/>
    <w:tmpl w:val="71762A20"/>
    <w:lvl w:ilvl="0">
      <w:start w:val="1"/>
      <w:numFmt w:val="decimal"/>
      <w:lvlText w:val="%1."/>
      <w:lvlJc w:val="left"/>
      <w:pPr>
        <w:tabs>
          <w:tab w:val="num" w:pos="786"/>
        </w:tabs>
        <w:ind w:left="786"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55D92338"/>
    <w:multiLevelType w:val="hybridMultilevel"/>
    <w:tmpl w:val="0D34FDFE"/>
    <w:lvl w:ilvl="0" w:tplc="FA7AD4CC">
      <w:start w:val="20"/>
      <w:numFmt w:val="bullet"/>
      <w:lvlText w:val="-"/>
      <w:lvlJc w:val="left"/>
      <w:pPr>
        <w:ind w:left="720" w:hanging="360"/>
      </w:pPr>
      <w:rPr>
        <w:rFonts w:ascii="Century Gothic" w:eastAsia="Calibri" w:hAnsi="Century Gothic"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4" w15:restartNumberingAfterBreak="0">
    <w:nsid w:val="57CA214E"/>
    <w:multiLevelType w:val="hybridMultilevel"/>
    <w:tmpl w:val="C2CEEBF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59350CFB"/>
    <w:multiLevelType w:val="multilevel"/>
    <w:tmpl w:val="9DF09F08"/>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DEC6B47"/>
    <w:multiLevelType w:val="multilevel"/>
    <w:tmpl w:val="604E1C0A"/>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5E536AB3"/>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0BD04A9"/>
    <w:multiLevelType w:val="hybridMultilevel"/>
    <w:tmpl w:val="83AE43EC"/>
    <w:lvl w:ilvl="0" w:tplc="04100003">
      <w:start w:val="1"/>
      <w:numFmt w:val="bullet"/>
      <w:lvlText w:val="o"/>
      <w:lvlJc w:val="left"/>
      <w:pPr>
        <w:ind w:left="1494" w:hanging="360"/>
      </w:pPr>
      <w:rPr>
        <w:rFonts w:ascii="Courier New" w:hAnsi="Courier New" w:cs="Courier New" w:hint="default"/>
      </w:rPr>
    </w:lvl>
    <w:lvl w:ilvl="1" w:tplc="04100003" w:tentative="1">
      <w:start w:val="1"/>
      <w:numFmt w:val="bullet"/>
      <w:lvlText w:val="o"/>
      <w:lvlJc w:val="left"/>
      <w:pPr>
        <w:ind w:left="2214" w:hanging="360"/>
      </w:pPr>
      <w:rPr>
        <w:rFonts w:ascii="Courier New" w:hAnsi="Courier New" w:cs="Courier New" w:hint="default"/>
      </w:rPr>
    </w:lvl>
    <w:lvl w:ilvl="2" w:tplc="04100005" w:tentative="1">
      <w:start w:val="1"/>
      <w:numFmt w:val="bullet"/>
      <w:lvlText w:val=""/>
      <w:lvlJc w:val="left"/>
      <w:pPr>
        <w:ind w:left="2934" w:hanging="360"/>
      </w:pPr>
      <w:rPr>
        <w:rFonts w:ascii="Wingdings" w:hAnsi="Wingdings" w:hint="default"/>
      </w:rPr>
    </w:lvl>
    <w:lvl w:ilvl="3" w:tplc="04100001" w:tentative="1">
      <w:start w:val="1"/>
      <w:numFmt w:val="bullet"/>
      <w:lvlText w:val=""/>
      <w:lvlJc w:val="left"/>
      <w:pPr>
        <w:ind w:left="3654" w:hanging="360"/>
      </w:pPr>
      <w:rPr>
        <w:rFonts w:ascii="Symbol" w:hAnsi="Symbol" w:hint="default"/>
      </w:rPr>
    </w:lvl>
    <w:lvl w:ilvl="4" w:tplc="04100003" w:tentative="1">
      <w:start w:val="1"/>
      <w:numFmt w:val="bullet"/>
      <w:lvlText w:val="o"/>
      <w:lvlJc w:val="left"/>
      <w:pPr>
        <w:ind w:left="4374" w:hanging="360"/>
      </w:pPr>
      <w:rPr>
        <w:rFonts w:ascii="Courier New" w:hAnsi="Courier New" w:cs="Courier New" w:hint="default"/>
      </w:rPr>
    </w:lvl>
    <w:lvl w:ilvl="5" w:tplc="04100005" w:tentative="1">
      <w:start w:val="1"/>
      <w:numFmt w:val="bullet"/>
      <w:lvlText w:val=""/>
      <w:lvlJc w:val="left"/>
      <w:pPr>
        <w:ind w:left="5094" w:hanging="360"/>
      </w:pPr>
      <w:rPr>
        <w:rFonts w:ascii="Wingdings" w:hAnsi="Wingdings" w:hint="default"/>
      </w:rPr>
    </w:lvl>
    <w:lvl w:ilvl="6" w:tplc="04100001" w:tentative="1">
      <w:start w:val="1"/>
      <w:numFmt w:val="bullet"/>
      <w:lvlText w:val=""/>
      <w:lvlJc w:val="left"/>
      <w:pPr>
        <w:ind w:left="5814" w:hanging="360"/>
      </w:pPr>
      <w:rPr>
        <w:rFonts w:ascii="Symbol" w:hAnsi="Symbol" w:hint="default"/>
      </w:rPr>
    </w:lvl>
    <w:lvl w:ilvl="7" w:tplc="04100003" w:tentative="1">
      <w:start w:val="1"/>
      <w:numFmt w:val="bullet"/>
      <w:lvlText w:val="o"/>
      <w:lvlJc w:val="left"/>
      <w:pPr>
        <w:ind w:left="6534" w:hanging="360"/>
      </w:pPr>
      <w:rPr>
        <w:rFonts w:ascii="Courier New" w:hAnsi="Courier New" w:cs="Courier New" w:hint="default"/>
      </w:rPr>
    </w:lvl>
    <w:lvl w:ilvl="8" w:tplc="04100005" w:tentative="1">
      <w:start w:val="1"/>
      <w:numFmt w:val="bullet"/>
      <w:lvlText w:val=""/>
      <w:lvlJc w:val="left"/>
      <w:pPr>
        <w:ind w:left="7254" w:hanging="360"/>
      </w:pPr>
      <w:rPr>
        <w:rFonts w:ascii="Wingdings" w:hAnsi="Wingdings" w:hint="default"/>
      </w:rPr>
    </w:lvl>
  </w:abstractNum>
  <w:abstractNum w:abstractNumId="39"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C325E8A"/>
    <w:multiLevelType w:val="hybridMultilevel"/>
    <w:tmpl w:val="36D6FA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D8C2C6D"/>
    <w:multiLevelType w:val="multilevel"/>
    <w:tmpl w:val="04090023"/>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35"/>
  </w:num>
  <w:num w:numId="2">
    <w:abstractNumId w:val="15"/>
  </w:num>
  <w:num w:numId="3">
    <w:abstractNumId w:val="11"/>
  </w:num>
  <w:num w:numId="4">
    <w:abstractNumId w:val="39"/>
  </w:num>
  <w:num w:numId="5">
    <w:abstractNumId w:val="17"/>
  </w:num>
  <w:num w:numId="6">
    <w:abstractNumId w:val="25"/>
  </w:num>
  <w:num w:numId="7">
    <w:abstractNumId w:val="29"/>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20"/>
  </w:num>
  <w:num w:numId="19">
    <w:abstractNumId w:val="21"/>
  </w:num>
  <w:num w:numId="20">
    <w:abstractNumId w:val="36"/>
  </w:num>
  <w:num w:numId="21">
    <w:abstractNumId w:val="27"/>
  </w:num>
  <w:num w:numId="22">
    <w:abstractNumId w:val="13"/>
  </w:num>
  <w:num w:numId="23">
    <w:abstractNumId w:val="41"/>
  </w:num>
  <w:num w:numId="24">
    <w:abstractNumId w:val="37"/>
  </w:num>
  <w:num w:numId="25">
    <w:abstractNumId w:val="23"/>
  </w:num>
  <w:num w:numId="26">
    <w:abstractNumId w:val="24"/>
  </w:num>
  <w:num w:numId="27">
    <w:abstractNumId w:val="32"/>
  </w:num>
  <w:num w:numId="28">
    <w:abstractNumId w:val="30"/>
  </w:num>
  <w:num w:numId="29">
    <w:abstractNumId w:val="12"/>
  </w:num>
  <w:num w:numId="30">
    <w:abstractNumId w:val="40"/>
  </w:num>
  <w:num w:numId="31">
    <w:abstractNumId w:val="22"/>
  </w:num>
  <w:num w:numId="32">
    <w:abstractNumId w:val="18"/>
  </w:num>
  <w:num w:numId="33">
    <w:abstractNumId w:val="38"/>
  </w:num>
  <w:num w:numId="34">
    <w:abstractNumId w:val="34"/>
  </w:num>
  <w:num w:numId="3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8"/>
  </w:num>
  <w:num w:numId="37">
    <w:abstractNumId w:val="33"/>
  </w:num>
  <w:num w:numId="38">
    <w:abstractNumId w:val="16"/>
  </w:num>
  <w:num w:numId="39">
    <w:abstractNumId w:val="31"/>
  </w:num>
  <w:num w:numId="40">
    <w:abstractNumId w:val="26"/>
  </w:num>
  <w:num w:numId="41">
    <w:abstractNumId w:val="10"/>
  </w:num>
  <w:num w:numId="42">
    <w:abstractNumId w:val="14"/>
  </w:num>
  <w:num w:numId="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attachedTemplate r:id="rId1"/>
  <w:defaultTabStop w:val="720"/>
  <w:hyphenationZone w:val="283"/>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4249"/>
    <w:rsid w:val="000015B7"/>
    <w:rsid w:val="000032D0"/>
    <w:rsid w:val="00092284"/>
    <w:rsid w:val="00096523"/>
    <w:rsid w:val="000E6133"/>
    <w:rsid w:val="000E7DFF"/>
    <w:rsid w:val="00104949"/>
    <w:rsid w:val="00195364"/>
    <w:rsid w:val="001A68AA"/>
    <w:rsid w:val="001A69D9"/>
    <w:rsid w:val="001B1407"/>
    <w:rsid w:val="001C5C40"/>
    <w:rsid w:val="001C6B24"/>
    <w:rsid w:val="00255DB9"/>
    <w:rsid w:val="00297FE9"/>
    <w:rsid w:val="002C1020"/>
    <w:rsid w:val="00415CB4"/>
    <w:rsid w:val="004257C2"/>
    <w:rsid w:val="00456A3C"/>
    <w:rsid w:val="004C4C7F"/>
    <w:rsid w:val="004E108E"/>
    <w:rsid w:val="0053528D"/>
    <w:rsid w:val="00550EA6"/>
    <w:rsid w:val="005567F0"/>
    <w:rsid w:val="00573F07"/>
    <w:rsid w:val="005B40B5"/>
    <w:rsid w:val="005C4C06"/>
    <w:rsid w:val="005C6A42"/>
    <w:rsid w:val="005D7482"/>
    <w:rsid w:val="006128D3"/>
    <w:rsid w:val="00642857"/>
    <w:rsid w:val="00645252"/>
    <w:rsid w:val="00654249"/>
    <w:rsid w:val="006852B6"/>
    <w:rsid w:val="00695190"/>
    <w:rsid w:val="006B073A"/>
    <w:rsid w:val="006D3D74"/>
    <w:rsid w:val="007115A4"/>
    <w:rsid w:val="00720F9B"/>
    <w:rsid w:val="00766CF7"/>
    <w:rsid w:val="007B0E48"/>
    <w:rsid w:val="007D38EA"/>
    <w:rsid w:val="00834E2C"/>
    <w:rsid w:val="0083569A"/>
    <w:rsid w:val="008366BA"/>
    <w:rsid w:val="00875A39"/>
    <w:rsid w:val="00942196"/>
    <w:rsid w:val="00986759"/>
    <w:rsid w:val="00991975"/>
    <w:rsid w:val="009A44AF"/>
    <w:rsid w:val="00A02A51"/>
    <w:rsid w:val="00A532B3"/>
    <w:rsid w:val="00A61B32"/>
    <w:rsid w:val="00A9204E"/>
    <w:rsid w:val="00A932E2"/>
    <w:rsid w:val="00AB7575"/>
    <w:rsid w:val="00B134E1"/>
    <w:rsid w:val="00B23BF0"/>
    <w:rsid w:val="00B664B2"/>
    <w:rsid w:val="00B9158C"/>
    <w:rsid w:val="00BF10C8"/>
    <w:rsid w:val="00BF29F0"/>
    <w:rsid w:val="00C14744"/>
    <w:rsid w:val="00C43CE1"/>
    <w:rsid w:val="00CC37DD"/>
    <w:rsid w:val="00D46757"/>
    <w:rsid w:val="00D645D5"/>
    <w:rsid w:val="00DF2883"/>
    <w:rsid w:val="00E229FB"/>
    <w:rsid w:val="00E6288E"/>
    <w:rsid w:val="00E72BDC"/>
    <w:rsid w:val="00E87339"/>
    <w:rsid w:val="00E92ABE"/>
    <w:rsid w:val="00E93743"/>
    <w:rsid w:val="00E94C2D"/>
    <w:rsid w:val="00EC4C59"/>
    <w:rsid w:val="00EC7DB2"/>
    <w:rsid w:val="00F37A5B"/>
    <w:rsid w:val="00F44BC5"/>
    <w:rsid w:val="00FA3C2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0D3CB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115A4"/>
    <w:rPr>
      <w:rFonts w:ascii="Calibri" w:hAnsi="Calibri" w:cs="Calibri"/>
    </w:rPr>
  </w:style>
  <w:style w:type="paragraph" w:styleId="Titolo1">
    <w:name w:val="heading 1"/>
    <w:basedOn w:val="Normale"/>
    <w:next w:val="Normale"/>
    <w:link w:val="Titolo1Carattere"/>
    <w:uiPriority w:val="9"/>
    <w:qFormat/>
    <w:rsid w:val="007115A4"/>
    <w:pPr>
      <w:keepNext/>
      <w:keepLines/>
      <w:spacing w:before="240"/>
      <w:outlineLvl w:val="0"/>
    </w:pPr>
    <w:rPr>
      <w:rFonts w:ascii="Calibri Light" w:eastAsiaTheme="majorEastAsia" w:hAnsi="Calibri Light" w:cs="Calibri Light"/>
      <w:color w:val="1F4E79" w:themeColor="accent1" w:themeShade="80"/>
      <w:sz w:val="32"/>
      <w:szCs w:val="32"/>
    </w:rPr>
  </w:style>
  <w:style w:type="paragraph" w:styleId="Titolo2">
    <w:name w:val="heading 2"/>
    <w:basedOn w:val="Normale"/>
    <w:next w:val="Normale"/>
    <w:link w:val="Titolo2Carattere"/>
    <w:uiPriority w:val="9"/>
    <w:unhideWhenUsed/>
    <w:qFormat/>
    <w:rsid w:val="007115A4"/>
    <w:pPr>
      <w:keepNext/>
      <w:keepLines/>
      <w:spacing w:before="40"/>
      <w:outlineLvl w:val="1"/>
    </w:pPr>
    <w:rPr>
      <w:rFonts w:ascii="Calibri Light" w:eastAsiaTheme="majorEastAsia" w:hAnsi="Calibri Light" w:cs="Calibri Light"/>
      <w:color w:val="1F4E79" w:themeColor="accent1" w:themeShade="80"/>
      <w:sz w:val="26"/>
      <w:szCs w:val="26"/>
    </w:rPr>
  </w:style>
  <w:style w:type="paragraph" w:styleId="Titolo3">
    <w:name w:val="heading 3"/>
    <w:basedOn w:val="Normale"/>
    <w:next w:val="Normale"/>
    <w:link w:val="Titolo3Carattere"/>
    <w:uiPriority w:val="9"/>
    <w:unhideWhenUsed/>
    <w:qFormat/>
    <w:rsid w:val="007115A4"/>
    <w:pPr>
      <w:keepNext/>
      <w:keepLines/>
      <w:spacing w:before="40"/>
      <w:outlineLvl w:val="2"/>
    </w:pPr>
    <w:rPr>
      <w:rFonts w:ascii="Calibri Light" w:eastAsiaTheme="majorEastAsia" w:hAnsi="Calibri Light" w:cs="Calibri Light"/>
      <w:color w:val="1F4D78" w:themeColor="accent1" w:themeShade="7F"/>
      <w:sz w:val="24"/>
      <w:szCs w:val="24"/>
    </w:rPr>
  </w:style>
  <w:style w:type="paragraph" w:styleId="Titolo4">
    <w:name w:val="heading 4"/>
    <w:basedOn w:val="Normale"/>
    <w:next w:val="Normale"/>
    <w:link w:val="Titolo4Carattere"/>
    <w:uiPriority w:val="9"/>
    <w:unhideWhenUsed/>
    <w:qFormat/>
    <w:rsid w:val="007115A4"/>
    <w:pPr>
      <w:keepNext/>
      <w:keepLines/>
      <w:spacing w:before="40"/>
      <w:outlineLvl w:val="3"/>
    </w:pPr>
    <w:rPr>
      <w:rFonts w:ascii="Calibri Light" w:eastAsiaTheme="majorEastAsia" w:hAnsi="Calibri Light" w:cs="Calibri Light"/>
      <w:i/>
      <w:iCs/>
      <w:color w:val="1F4E79" w:themeColor="accent1" w:themeShade="80"/>
    </w:rPr>
  </w:style>
  <w:style w:type="paragraph" w:styleId="Titolo5">
    <w:name w:val="heading 5"/>
    <w:basedOn w:val="Normale"/>
    <w:next w:val="Normale"/>
    <w:link w:val="Titolo5Carattere"/>
    <w:uiPriority w:val="9"/>
    <w:unhideWhenUsed/>
    <w:qFormat/>
    <w:rsid w:val="007115A4"/>
    <w:pPr>
      <w:keepNext/>
      <w:keepLines/>
      <w:spacing w:before="40"/>
      <w:outlineLvl w:val="4"/>
    </w:pPr>
    <w:rPr>
      <w:rFonts w:ascii="Calibri Light" w:eastAsiaTheme="majorEastAsia" w:hAnsi="Calibri Light" w:cs="Calibri Light"/>
      <w:color w:val="1F4E79" w:themeColor="accent1" w:themeShade="80"/>
    </w:rPr>
  </w:style>
  <w:style w:type="paragraph" w:styleId="Titolo6">
    <w:name w:val="heading 6"/>
    <w:basedOn w:val="Normale"/>
    <w:next w:val="Normale"/>
    <w:link w:val="Titolo6Carattere"/>
    <w:uiPriority w:val="9"/>
    <w:unhideWhenUsed/>
    <w:qFormat/>
    <w:rsid w:val="007115A4"/>
    <w:pPr>
      <w:keepNext/>
      <w:keepLines/>
      <w:spacing w:before="40"/>
      <w:outlineLvl w:val="5"/>
    </w:pPr>
    <w:rPr>
      <w:rFonts w:ascii="Calibri Light" w:eastAsiaTheme="majorEastAsia" w:hAnsi="Calibri Light" w:cs="Calibri Light"/>
      <w:color w:val="1F4D78" w:themeColor="accent1" w:themeShade="7F"/>
    </w:rPr>
  </w:style>
  <w:style w:type="paragraph" w:styleId="Titolo7">
    <w:name w:val="heading 7"/>
    <w:basedOn w:val="Normale"/>
    <w:next w:val="Normale"/>
    <w:link w:val="Titolo7Carattere"/>
    <w:uiPriority w:val="9"/>
    <w:unhideWhenUsed/>
    <w:qFormat/>
    <w:rsid w:val="007115A4"/>
    <w:pPr>
      <w:keepNext/>
      <w:keepLines/>
      <w:spacing w:before="40"/>
      <w:outlineLvl w:val="6"/>
    </w:pPr>
    <w:rPr>
      <w:rFonts w:ascii="Calibri Light" w:eastAsiaTheme="majorEastAsia" w:hAnsi="Calibri Light" w:cs="Calibri Light"/>
      <w:i/>
      <w:iCs/>
      <w:color w:val="1F4D78" w:themeColor="accent1" w:themeShade="7F"/>
    </w:rPr>
  </w:style>
  <w:style w:type="paragraph" w:styleId="Titolo8">
    <w:name w:val="heading 8"/>
    <w:basedOn w:val="Normale"/>
    <w:next w:val="Normale"/>
    <w:link w:val="Titolo8Carattere"/>
    <w:uiPriority w:val="9"/>
    <w:unhideWhenUsed/>
    <w:qFormat/>
    <w:rsid w:val="007115A4"/>
    <w:pPr>
      <w:keepNext/>
      <w:keepLines/>
      <w:spacing w:before="40"/>
      <w:outlineLvl w:val="7"/>
    </w:pPr>
    <w:rPr>
      <w:rFonts w:ascii="Calibri Light" w:eastAsiaTheme="majorEastAsia" w:hAnsi="Calibri Light" w:cs="Calibri Light"/>
      <w:color w:val="272727" w:themeColor="text1" w:themeTint="D8"/>
      <w:szCs w:val="21"/>
    </w:rPr>
  </w:style>
  <w:style w:type="paragraph" w:styleId="Titolo9">
    <w:name w:val="heading 9"/>
    <w:basedOn w:val="Normale"/>
    <w:next w:val="Normale"/>
    <w:link w:val="Titolo9Carattere"/>
    <w:uiPriority w:val="9"/>
    <w:unhideWhenUsed/>
    <w:qFormat/>
    <w:rsid w:val="007115A4"/>
    <w:pPr>
      <w:keepNext/>
      <w:keepLines/>
      <w:spacing w:before="40"/>
      <w:outlineLvl w:val="8"/>
    </w:pPr>
    <w:rPr>
      <w:rFonts w:ascii="Calibri Light" w:eastAsiaTheme="majorEastAsia" w:hAnsi="Calibri Light" w:cs="Calibri Light"/>
      <w:i/>
      <w:iCs/>
      <w:color w:val="272727" w:themeColor="text1" w:themeTint="D8"/>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115A4"/>
    <w:rPr>
      <w:rFonts w:ascii="Calibri Light" w:eastAsiaTheme="majorEastAsia" w:hAnsi="Calibri Light" w:cs="Calibri Light"/>
      <w:color w:val="1F4E79" w:themeColor="accent1" w:themeShade="80"/>
      <w:sz w:val="32"/>
      <w:szCs w:val="32"/>
    </w:rPr>
  </w:style>
  <w:style w:type="character" w:customStyle="1" w:styleId="Titolo2Carattere">
    <w:name w:val="Titolo 2 Carattere"/>
    <w:basedOn w:val="Carpredefinitoparagrafo"/>
    <w:link w:val="Titolo2"/>
    <w:uiPriority w:val="9"/>
    <w:rsid w:val="007115A4"/>
    <w:rPr>
      <w:rFonts w:ascii="Calibri Light" w:eastAsiaTheme="majorEastAsia" w:hAnsi="Calibri Light" w:cs="Calibri Light"/>
      <w:color w:val="1F4E79" w:themeColor="accent1" w:themeShade="80"/>
      <w:sz w:val="26"/>
      <w:szCs w:val="26"/>
    </w:rPr>
  </w:style>
  <w:style w:type="character" w:customStyle="1" w:styleId="Titolo3Carattere">
    <w:name w:val="Titolo 3 Carattere"/>
    <w:basedOn w:val="Carpredefinitoparagrafo"/>
    <w:link w:val="Titolo3"/>
    <w:uiPriority w:val="9"/>
    <w:rsid w:val="007115A4"/>
    <w:rPr>
      <w:rFonts w:ascii="Calibri Light" w:eastAsiaTheme="majorEastAsia" w:hAnsi="Calibri Light" w:cs="Calibri Light"/>
      <w:color w:val="1F4D78" w:themeColor="accent1" w:themeShade="7F"/>
      <w:sz w:val="24"/>
      <w:szCs w:val="24"/>
    </w:rPr>
  </w:style>
  <w:style w:type="character" w:customStyle="1" w:styleId="Titolo4Carattere">
    <w:name w:val="Titolo 4 Carattere"/>
    <w:basedOn w:val="Carpredefinitoparagrafo"/>
    <w:link w:val="Titolo4"/>
    <w:uiPriority w:val="9"/>
    <w:rsid w:val="007115A4"/>
    <w:rPr>
      <w:rFonts w:ascii="Calibri Light" w:eastAsiaTheme="majorEastAsia" w:hAnsi="Calibri Light" w:cs="Calibri Light"/>
      <w:i/>
      <w:iCs/>
      <w:color w:val="1F4E79" w:themeColor="accent1" w:themeShade="80"/>
    </w:rPr>
  </w:style>
  <w:style w:type="character" w:customStyle="1" w:styleId="Titolo5Carattere">
    <w:name w:val="Titolo 5 Carattere"/>
    <w:basedOn w:val="Carpredefinitoparagrafo"/>
    <w:link w:val="Titolo5"/>
    <w:uiPriority w:val="9"/>
    <w:rsid w:val="007115A4"/>
    <w:rPr>
      <w:rFonts w:ascii="Calibri Light" w:eastAsiaTheme="majorEastAsia" w:hAnsi="Calibri Light" w:cs="Calibri Light"/>
      <w:color w:val="1F4E79" w:themeColor="accent1" w:themeShade="80"/>
    </w:rPr>
  </w:style>
  <w:style w:type="character" w:customStyle="1" w:styleId="Titolo6Carattere">
    <w:name w:val="Titolo 6 Carattere"/>
    <w:basedOn w:val="Carpredefinitoparagrafo"/>
    <w:link w:val="Titolo6"/>
    <w:uiPriority w:val="9"/>
    <w:rsid w:val="007115A4"/>
    <w:rPr>
      <w:rFonts w:ascii="Calibri Light" w:eastAsiaTheme="majorEastAsia" w:hAnsi="Calibri Light" w:cs="Calibri Light"/>
      <w:color w:val="1F4D78" w:themeColor="accent1" w:themeShade="7F"/>
    </w:rPr>
  </w:style>
  <w:style w:type="character" w:customStyle="1" w:styleId="Titolo7Carattere">
    <w:name w:val="Titolo 7 Carattere"/>
    <w:basedOn w:val="Carpredefinitoparagrafo"/>
    <w:link w:val="Titolo7"/>
    <w:uiPriority w:val="9"/>
    <w:rsid w:val="007115A4"/>
    <w:rPr>
      <w:rFonts w:ascii="Calibri Light" w:eastAsiaTheme="majorEastAsia" w:hAnsi="Calibri Light" w:cs="Calibri Light"/>
      <w:i/>
      <w:iCs/>
      <w:color w:val="1F4D78" w:themeColor="accent1" w:themeShade="7F"/>
    </w:rPr>
  </w:style>
  <w:style w:type="character" w:customStyle="1" w:styleId="Titolo8Carattere">
    <w:name w:val="Titolo 8 Carattere"/>
    <w:basedOn w:val="Carpredefinitoparagrafo"/>
    <w:link w:val="Titolo8"/>
    <w:uiPriority w:val="9"/>
    <w:rsid w:val="007115A4"/>
    <w:rPr>
      <w:rFonts w:ascii="Calibri Light" w:eastAsiaTheme="majorEastAsia" w:hAnsi="Calibri Light" w:cs="Calibri Light"/>
      <w:color w:val="272727" w:themeColor="text1" w:themeTint="D8"/>
      <w:szCs w:val="21"/>
    </w:rPr>
  </w:style>
  <w:style w:type="character" w:customStyle="1" w:styleId="Titolo9Carattere">
    <w:name w:val="Titolo 9 Carattere"/>
    <w:basedOn w:val="Carpredefinitoparagrafo"/>
    <w:link w:val="Titolo9"/>
    <w:uiPriority w:val="9"/>
    <w:rsid w:val="007115A4"/>
    <w:rPr>
      <w:rFonts w:ascii="Calibri Light" w:eastAsiaTheme="majorEastAsia" w:hAnsi="Calibri Light" w:cs="Calibri Light"/>
      <w:i/>
      <w:iCs/>
      <w:color w:val="272727" w:themeColor="text1" w:themeTint="D8"/>
      <w:szCs w:val="21"/>
    </w:rPr>
  </w:style>
  <w:style w:type="paragraph" w:styleId="Titolo">
    <w:name w:val="Title"/>
    <w:basedOn w:val="Normale"/>
    <w:next w:val="Normale"/>
    <w:link w:val="TitoloCarattere"/>
    <w:uiPriority w:val="10"/>
    <w:qFormat/>
    <w:rsid w:val="007115A4"/>
    <w:pPr>
      <w:contextualSpacing/>
    </w:pPr>
    <w:rPr>
      <w:rFonts w:ascii="Calibri Light" w:eastAsiaTheme="majorEastAsia" w:hAnsi="Calibri Light" w:cs="Calibri Light"/>
      <w:spacing w:val="-10"/>
      <w:kern w:val="28"/>
      <w:sz w:val="56"/>
      <w:szCs w:val="56"/>
    </w:rPr>
  </w:style>
  <w:style w:type="character" w:customStyle="1" w:styleId="TitoloCarattere">
    <w:name w:val="Titolo Carattere"/>
    <w:basedOn w:val="Carpredefinitoparagrafo"/>
    <w:link w:val="Titolo"/>
    <w:uiPriority w:val="10"/>
    <w:rsid w:val="007115A4"/>
    <w:rPr>
      <w:rFonts w:ascii="Calibri Light" w:eastAsiaTheme="majorEastAsia" w:hAnsi="Calibri Light" w:cs="Calibri Light"/>
      <w:spacing w:val="-10"/>
      <w:kern w:val="28"/>
      <w:sz w:val="56"/>
      <w:szCs w:val="56"/>
    </w:rPr>
  </w:style>
  <w:style w:type="paragraph" w:styleId="Sottotitolo">
    <w:name w:val="Subtitle"/>
    <w:basedOn w:val="Normale"/>
    <w:next w:val="Normale"/>
    <w:link w:val="SottotitoloCarattere"/>
    <w:uiPriority w:val="11"/>
    <w:qFormat/>
    <w:rsid w:val="007115A4"/>
    <w:pPr>
      <w:numPr>
        <w:ilvl w:val="1"/>
      </w:numPr>
    </w:pPr>
    <w:rPr>
      <w:rFonts w:eastAsiaTheme="minorEastAsia"/>
      <w:color w:val="5A5A5A" w:themeColor="text1" w:themeTint="A5"/>
      <w:spacing w:val="15"/>
    </w:rPr>
  </w:style>
  <w:style w:type="character" w:customStyle="1" w:styleId="SottotitoloCarattere">
    <w:name w:val="Sottotitolo Carattere"/>
    <w:basedOn w:val="Carpredefinitoparagrafo"/>
    <w:link w:val="Sottotitolo"/>
    <w:uiPriority w:val="11"/>
    <w:rsid w:val="007115A4"/>
    <w:rPr>
      <w:rFonts w:ascii="Calibri" w:eastAsiaTheme="minorEastAsia" w:hAnsi="Calibri" w:cs="Calibri"/>
      <w:color w:val="5A5A5A" w:themeColor="text1" w:themeTint="A5"/>
      <w:spacing w:val="15"/>
    </w:rPr>
  </w:style>
  <w:style w:type="character" w:styleId="Enfasidelicata">
    <w:name w:val="Subtle Emphasis"/>
    <w:basedOn w:val="Carpredefinitoparagrafo"/>
    <w:uiPriority w:val="19"/>
    <w:qFormat/>
    <w:rsid w:val="007115A4"/>
    <w:rPr>
      <w:rFonts w:ascii="Calibri" w:hAnsi="Calibri" w:cs="Calibri"/>
      <w:i/>
      <w:iCs/>
      <w:color w:val="404040" w:themeColor="text1" w:themeTint="BF"/>
    </w:rPr>
  </w:style>
  <w:style w:type="character" w:styleId="Enfasicorsivo">
    <w:name w:val="Emphasis"/>
    <w:basedOn w:val="Carpredefinitoparagrafo"/>
    <w:uiPriority w:val="20"/>
    <w:qFormat/>
    <w:rsid w:val="007115A4"/>
    <w:rPr>
      <w:rFonts w:ascii="Calibri" w:hAnsi="Calibri" w:cs="Calibri"/>
      <w:i/>
      <w:iCs/>
    </w:rPr>
  </w:style>
  <w:style w:type="character" w:styleId="Enfasiintensa">
    <w:name w:val="Intense Emphasis"/>
    <w:basedOn w:val="Carpredefinitoparagrafo"/>
    <w:uiPriority w:val="21"/>
    <w:qFormat/>
    <w:rsid w:val="007115A4"/>
    <w:rPr>
      <w:rFonts w:ascii="Calibri" w:hAnsi="Calibri" w:cs="Calibri"/>
      <w:i/>
      <w:iCs/>
      <w:color w:val="1F4E79" w:themeColor="accent1" w:themeShade="80"/>
    </w:rPr>
  </w:style>
  <w:style w:type="character" w:styleId="Enfasigrassetto">
    <w:name w:val="Strong"/>
    <w:basedOn w:val="Carpredefinitoparagrafo"/>
    <w:uiPriority w:val="22"/>
    <w:qFormat/>
    <w:rsid w:val="007115A4"/>
    <w:rPr>
      <w:rFonts w:ascii="Calibri" w:hAnsi="Calibri" w:cs="Calibri"/>
      <w:b/>
      <w:bCs/>
    </w:rPr>
  </w:style>
  <w:style w:type="paragraph" w:styleId="Citazione">
    <w:name w:val="Quote"/>
    <w:basedOn w:val="Normale"/>
    <w:next w:val="Normale"/>
    <w:link w:val="CitazioneCarattere"/>
    <w:uiPriority w:val="29"/>
    <w:qFormat/>
    <w:rsid w:val="007115A4"/>
    <w:pPr>
      <w:spacing w:before="200"/>
      <w:ind w:left="864" w:right="864"/>
      <w:jc w:val="center"/>
    </w:pPr>
    <w:rPr>
      <w:i/>
      <w:iCs/>
      <w:color w:val="404040" w:themeColor="text1" w:themeTint="BF"/>
    </w:rPr>
  </w:style>
  <w:style w:type="character" w:customStyle="1" w:styleId="CitazioneCarattere">
    <w:name w:val="Citazione Carattere"/>
    <w:basedOn w:val="Carpredefinitoparagrafo"/>
    <w:link w:val="Citazione"/>
    <w:uiPriority w:val="29"/>
    <w:rsid w:val="007115A4"/>
    <w:rPr>
      <w:rFonts w:ascii="Calibri" w:hAnsi="Calibri" w:cs="Calibri"/>
      <w:i/>
      <w:iCs/>
      <w:color w:val="404040" w:themeColor="text1" w:themeTint="BF"/>
    </w:rPr>
  </w:style>
  <w:style w:type="paragraph" w:styleId="Citazioneintensa">
    <w:name w:val="Intense Quote"/>
    <w:basedOn w:val="Normale"/>
    <w:next w:val="Normale"/>
    <w:link w:val="CitazioneintensaCarattere"/>
    <w:uiPriority w:val="30"/>
    <w:qFormat/>
    <w:rsid w:val="007115A4"/>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CitazioneintensaCarattere">
    <w:name w:val="Citazione intensa Carattere"/>
    <w:basedOn w:val="Carpredefinitoparagrafo"/>
    <w:link w:val="Citazioneintensa"/>
    <w:uiPriority w:val="30"/>
    <w:rsid w:val="007115A4"/>
    <w:rPr>
      <w:rFonts w:ascii="Calibri" w:hAnsi="Calibri" w:cs="Calibri"/>
      <w:i/>
      <w:iCs/>
      <w:color w:val="1F4E79" w:themeColor="accent1" w:themeShade="80"/>
    </w:rPr>
  </w:style>
  <w:style w:type="character" w:styleId="Riferimentodelicato">
    <w:name w:val="Subtle Reference"/>
    <w:basedOn w:val="Carpredefinitoparagrafo"/>
    <w:uiPriority w:val="31"/>
    <w:qFormat/>
    <w:rsid w:val="007115A4"/>
    <w:rPr>
      <w:rFonts w:ascii="Calibri" w:hAnsi="Calibri" w:cs="Calibri"/>
      <w:smallCaps/>
      <w:color w:val="5A5A5A" w:themeColor="text1" w:themeTint="A5"/>
    </w:rPr>
  </w:style>
  <w:style w:type="character" w:styleId="Riferimentointenso">
    <w:name w:val="Intense Reference"/>
    <w:basedOn w:val="Carpredefinitoparagrafo"/>
    <w:uiPriority w:val="32"/>
    <w:qFormat/>
    <w:rsid w:val="007115A4"/>
    <w:rPr>
      <w:rFonts w:ascii="Calibri" w:hAnsi="Calibri" w:cs="Calibri"/>
      <w:b/>
      <w:bCs/>
      <w:caps w:val="0"/>
      <w:smallCaps/>
      <w:color w:val="1F4E79" w:themeColor="accent1" w:themeShade="80"/>
      <w:spacing w:val="5"/>
    </w:rPr>
  </w:style>
  <w:style w:type="character" w:styleId="Titolodellibro">
    <w:name w:val="Book Title"/>
    <w:basedOn w:val="Carpredefinitoparagrafo"/>
    <w:uiPriority w:val="33"/>
    <w:qFormat/>
    <w:rsid w:val="007115A4"/>
    <w:rPr>
      <w:rFonts w:ascii="Calibri" w:hAnsi="Calibri" w:cs="Calibri"/>
      <w:b/>
      <w:bCs/>
      <w:i/>
      <w:iCs/>
      <w:spacing w:val="5"/>
    </w:rPr>
  </w:style>
  <w:style w:type="character" w:styleId="Collegamentoipertestuale">
    <w:name w:val="Hyperlink"/>
    <w:basedOn w:val="Carpredefinitoparagrafo"/>
    <w:uiPriority w:val="99"/>
    <w:unhideWhenUsed/>
    <w:rsid w:val="007115A4"/>
    <w:rPr>
      <w:rFonts w:ascii="Calibri" w:hAnsi="Calibri" w:cs="Calibri"/>
      <w:color w:val="1F4E79" w:themeColor="accent1" w:themeShade="80"/>
      <w:u w:val="single"/>
    </w:rPr>
  </w:style>
  <w:style w:type="character" w:styleId="Collegamentovisitato">
    <w:name w:val="FollowedHyperlink"/>
    <w:basedOn w:val="Carpredefinitoparagrafo"/>
    <w:uiPriority w:val="99"/>
    <w:unhideWhenUsed/>
    <w:rsid w:val="007115A4"/>
    <w:rPr>
      <w:rFonts w:ascii="Calibri" w:hAnsi="Calibri" w:cs="Calibri"/>
      <w:color w:val="954F72" w:themeColor="followedHyperlink"/>
      <w:u w:val="single"/>
    </w:rPr>
  </w:style>
  <w:style w:type="paragraph" w:styleId="Didascalia">
    <w:name w:val="caption"/>
    <w:basedOn w:val="Normale"/>
    <w:next w:val="Normale"/>
    <w:uiPriority w:val="35"/>
    <w:unhideWhenUsed/>
    <w:qFormat/>
    <w:rsid w:val="007115A4"/>
    <w:pPr>
      <w:spacing w:after="200"/>
    </w:pPr>
    <w:rPr>
      <w:i/>
      <w:iCs/>
      <w:color w:val="44546A" w:themeColor="text2"/>
      <w:szCs w:val="18"/>
    </w:rPr>
  </w:style>
  <w:style w:type="paragraph" w:styleId="Testofumetto">
    <w:name w:val="Balloon Text"/>
    <w:basedOn w:val="Normale"/>
    <w:link w:val="TestofumettoCarattere"/>
    <w:uiPriority w:val="99"/>
    <w:semiHidden/>
    <w:unhideWhenUsed/>
    <w:rsid w:val="007115A4"/>
    <w:rPr>
      <w:rFonts w:ascii="Segoe UI" w:hAnsi="Segoe UI" w:cs="Segoe UI"/>
      <w:szCs w:val="18"/>
    </w:rPr>
  </w:style>
  <w:style w:type="character" w:customStyle="1" w:styleId="TestofumettoCarattere">
    <w:name w:val="Testo fumetto Carattere"/>
    <w:basedOn w:val="Carpredefinitoparagrafo"/>
    <w:link w:val="Testofumetto"/>
    <w:uiPriority w:val="99"/>
    <w:semiHidden/>
    <w:rsid w:val="007115A4"/>
    <w:rPr>
      <w:rFonts w:ascii="Segoe UI" w:hAnsi="Segoe UI" w:cs="Segoe UI"/>
      <w:szCs w:val="18"/>
    </w:rPr>
  </w:style>
  <w:style w:type="paragraph" w:styleId="Testodelblocco">
    <w:name w:val="Block Text"/>
    <w:basedOn w:val="Normale"/>
    <w:uiPriority w:val="99"/>
    <w:semiHidden/>
    <w:unhideWhenUsed/>
    <w:rsid w:val="007115A4"/>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Corpodeltesto3">
    <w:name w:val="Body Text 3"/>
    <w:basedOn w:val="Normale"/>
    <w:link w:val="Corpodeltesto3Carattere"/>
    <w:uiPriority w:val="99"/>
    <w:semiHidden/>
    <w:unhideWhenUsed/>
    <w:rsid w:val="007115A4"/>
    <w:pPr>
      <w:spacing w:after="120"/>
    </w:pPr>
    <w:rPr>
      <w:szCs w:val="16"/>
    </w:rPr>
  </w:style>
  <w:style w:type="character" w:customStyle="1" w:styleId="Corpodeltesto3Carattere">
    <w:name w:val="Corpo del testo 3 Carattere"/>
    <w:basedOn w:val="Carpredefinitoparagrafo"/>
    <w:link w:val="Corpodeltesto3"/>
    <w:uiPriority w:val="99"/>
    <w:semiHidden/>
    <w:rsid w:val="007115A4"/>
    <w:rPr>
      <w:rFonts w:ascii="Calibri" w:hAnsi="Calibri" w:cs="Calibri"/>
      <w:szCs w:val="16"/>
    </w:rPr>
  </w:style>
  <w:style w:type="paragraph" w:styleId="Rientrocorpodeltesto3">
    <w:name w:val="Body Text Indent 3"/>
    <w:basedOn w:val="Normale"/>
    <w:link w:val="Rientrocorpodeltesto3Carattere"/>
    <w:uiPriority w:val="99"/>
    <w:semiHidden/>
    <w:unhideWhenUsed/>
    <w:rsid w:val="007115A4"/>
    <w:pPr>
      <w:spacing w:after="120"/>
      <w:ind w:left="360"/>
    </w:pPr>
    <w:rPr>
      <w:szCs w:val="16"/>
    </w:rPr>
  </w:style>
  <w:style w:type="character" w:customStyle="1" w:styleId="Rientrocorpodeltesto3Carattere">
    <w:name w:val="Rientro corpo del testo 3 Carattere"/>
    <w:basedOn w:val="Carpredefinitoparagrafo"/>
    <w:link w:val="Rientrocorpodeltesto3"/>
    <w:uiPriority w:val="99"/>
    <w:semiHidden/>
    <w:rsid w:val="007115A4"/>
    <w:rPr>
      <w:rFonts w:ascii="Calibri" w:hAnsi="Calibri" w:cs="Calibri"/>
      <w:szCs w:val="16"/>
    </w:rPr>
  </w:style>
  <w:style w:type="character" w:styleId="Rimandocommento">
    <w:name w:val="annotation reference"/>
    <w:basedOn w:val="Carpredefinitoparagrafo"/>
    <w:uiPriority w:val="99"/>
    <w:semiHidden/>
    <w:unhideWhenUsed/>
    <w:rsid w:val="007115A4"/>
    <w:rPr>
      <w:rFonts w:ascii="Calibri" w:hAnsi="Calibri" w:cs="Calibri"/>
      <w:sz w:val="22"/>
      <w:szCs w:val="16"/>
    </w:rPr>
  </w:style>
  <w:style w:type="paragraph" w:styleId="Testocommento">
    <w:name w:val="annotation text"/>
    <w:basedOn w:val="Normale"/>
    <w:link w:val="TestocommentoCarattere"/>
    <w:uiPriority w:val="99"/>
    <w:semiHidden/>
    <w:unhideWhenUsed/>
    <w:rsid w:val="007115A4"/>
    <w:rPr>
      <w:szCs w:val="20"/>
    </w:rPr>
  </w:style>
  <w:style w:type="character" w:customStyle="1" w:styleId="TestocommentoCarattere">
    <w:name w:val="Testo commento Carattere"/>
    <w:basedOn w:val="Carpredefinitoparagrafo"/>
    <w:link w:val="Testocommento"/>
    <w:uiPriority w:val="99"/>
    <w:semiHidden/>
    <w:rsid w:val="007115A4"/>
    <w:rPr>
      <w:rFonts w:ascii="Calibri" w:hAnsi="Calibri" w:cs="Calibri"/>
      <w:szCs w:val="20"/>
    </w:rPr>
  </w:style>
  <w:style w:type="paragraph" w:styleId="Soggettocommento">
    <w:name w:val="annotation subject"/>
    <w:basedOn w:val="Testocommento"/>
    <w:next w:val="Testocommento"/>
    <w:link w:val="SoggettocommentoCarattere"/>
    <w:uiPriority w:val="99"/>
    <w:semiHidden/>
    <w:unhideWhenUsed/>
    <w:rsid w:val="007115A4"/>
    <w:rPr>
      <w:b/>
      <w:bCs/>
    </w:rPr>
  </w:style>
  <w:style w:type="character" w:customStyle="1" w:styleId="SoggettocommentoCarattere">
    <w:name w:val="Soggetto commento Carattere"/>
    <w:basedOn w:val="TestocommentoCarattere"/>
    <w:link w:val="Soggettocommento"/>
    <w:uiPriority w:val="99"/>
    <w:semiHidden/>
    <w:rsid w:val="007115A4"/>
    <w:rPr>
      <w:rFonts w:ascii="Calibri" w:hAnsi="Calibri" w:cs="Calibri"/>
      <w:b/>
      <w:bCs/>
      <w:szCs w:val="20"/>
    </w:rPr>
  </w:style>
  <w:style w:type="paragraph" w:styleId="Mappadocumento">
    <w:name w:val="Document Map"/>
    <w:basedOn w:val="Normale"/>
    <w:link w:val="MappadocumentoCarattere"/>
    <w:uiPriority w:val="99"/>
    <w:semiHidden/>
    <w:unhideWhenUsed/>
    <w:rsid w:val="007115A4"/>
    <w:rPr>
      <w:rFonts w:ascii="Segoe UI" w:hAnsi="Segoe UI" w:cs="Segoe UI"/>
      <w:szCs w:val="16"/>
    </w:rPr>
  </w:style>
  <w:style w:type="character" w:customStyle="1" w:styleId="MappadocumentoCarattere">
    <w:name w:val="Mappa documento Carattere"/>
    <w:basedOn w:val="Carpredefinitoparagrafo"/>
    <w:link w:val="Mappadocumento"/>
    <w:uiPriority w:val="99"/>
    <w:semiHidden/>
    <w:rsid w:val="007115A4"/>
    <w:rPr>
      <w:rFonts w:ascii="Segoe UI" w:hAnsi="Segoe UI" w:cs="Segoe UI"/>
      <w:szCs w:val="16"/>
    </w:rPr>
  </w:style>
  <w:style w:type="paragraph" w:styleId="Testonotadichiusura">
    <w:name w:val="endnote text"/>
    <w:basedOn w:val="Normale"/>
    <w:link w:val="TestonotadichiusuraCarattere"/>
    <w:uiPriority w:val="99"/>
    <w:semiHidden/>
    <w:unhideWhenUsed/>
    <w:rsid w:val="007115A4"/>
    <w:rPr>
      <w:szCs w:val="20"/>
    </w:rPr>
  </w:style>
  <w:style w:type="character" w:customStyle="1" w:styleId="TestonotadichiusuraCarattere">
    <w:name w:val="Testo nota di chiusura Carattere"/>
    <w:basedOn w:val="Carpredefinitoparagrafo"/>
    <w:link w:val="Testonotadichiusura"/>
    <w:uiPriority w:val="99"/>
    <w:semiHidden/>
    <w:rsid w:val="007115A4"/>
    <w:rPr>
      <w:rFonts w:ascii="Calibri" w:hAnsi="Calibri" w:cs="Calibri"/>
      <w:szCs w:val="20"/>
    </w:rPr>
  </w:style>
  <w:style w:type="paragraph" w:styleId="Indirizzomittente">
    <w:name w:val="envelope return"/>
    <w:basedOn w:val="Normale"/>
    <w:uiPriority w:val="99"/>
    <w:semiHidden/>
    <w:unhideWhenUsed/>
    <w:rsid w:val="007115A4"/>
    <w:rPr>
      <w:rFonts w:ascii="Calibri Light" w:eastAsiaTheme="majorEastAsia" w:hAnsi="Calibri Light" w:cs="Calibri Light"/>
      <w:szCs w:val="20"/>
    </w:rPr>
  </w:style>
  <w:style w:type="paragraph" w:styleId="Testonotaapidipagina">
    <w:name w:val="footnote text"/>
    <w:basedOn w:val="Normale"/>
    <w:link w:val="TestonotaapidipaginaCarattere"/>
    <w:uiPriority w:val="99"/>
    <w:semiHidden/>
    <w:unhideWhenUsed/>
    <w:rsid w:val="007115A4"/>
    <w:rPr>
      <w:szCs w:val="20"/>
    </w:rPr>
  </w:style>
  <w:style w:type="character" w:customStyle="1" w:styleId="TestonotaapidipaginaCarattere">
    <w:name w:val="Testo nota a piè di pagina Carattere"/>
    <w:basedOn w:val="Carpredefinitoparagrafo"/>
    <w:link w:val="Testonotaapidipagina"/>
    <w:uiPriority w:val="99"/>
    <w:semiHidden/>
    <w:rsid w:val="007115A4"/>
    <w:rPr>
      <w:rFonts w:ascii="Calibri" w:hAnsi="Calibri" w:cs="Calibri"/>
      <w:szCs w:val="20"/>
    </w:rPr>
  </w:style>
  <w:style w:type="character" w:styleId="CodiceHTML">
    <w:name w:val="HTML Code"/>
    <w:basedOn w:val="Carpredefinitoparagrafo"/>
    <w:uiPriority w:val="99"/>
    <w:semiHidden/>
    <w:unhideWhenUsed/>
    <w:rsid w:val="007115A4"/>
    <w:rPr>
      <w:rFonts w:ascii="Consolas" w:hAnsi="Consolas" w:cs="Calibri"/>
      <w:sz w:val="22"/>
      <w:szCs w:val="20"/>
    </w:rPr>
  </w:style>
  <w:style w:type="character" w:styleId="TastieraHTML">
    <w:name w:val="HTML Keyboard"/>
    <w:basedOn w:val="Carpredefinitoparagrafo"/>
    <w:uiPriority w:val="99"/>
    <w:semiHidden/>
    <w:unhideWhenUsed/>
    <w:rsid w:val="007115A4"/>
    <w:rPr>
      <w:rFonts w:ascii="Consolas" w:hAnsi="Consolas" w:cs="Calibri"/>
      <w:sz w:val="22"/>
      <w:szCs w:val="20"/>
    </w:rPr>
  </w:style>
  <w:style w:type="paragraph" w:styleId="PreformattatoHTML">
    <w:name w:val="HTML Preformatted"/>
    <w:basedOn w:val="Normale"/>
    <w:link w:val="PreformattatoHTMLCarattere"/>
    <w:uiPriority w:val="99"/>
    <w:semiHidden/>
    <w:unhideWhenUsed/>
    <w:rsid w:val="007115A4"/>
    <w:rPr>
      <w:rFonts w:ascii="Consolas" w:hAnsi="Consolas"/>
      <w:szCs w:val="20"/>
    </w:rPr>
  </w:style>
  <w:style w:type="character" w:customStyle="1" w:styleId="PreformattatoHTMLCarattere">
    <w:name w:val="Preformattato HTML Carattere"/>
    <w:basedOn w:val="Carpredefinitoparagrafo"/>
    <w:link w:val="PreformattatoHTML"/>
    <w:uiPriority w:val="99"/>
    <w:semiHidden/>
    <w:rsid w:val="007115A4"/>
    <w:rPr>
      <w:rFonts w:ascii="Consolas" w:hAnsi="Consolas" w:cs="Calibri"/>
      <w:szCs w:val="20"/>
    </w:rPr>
  </w:style>
  <w:style w:type="character" w:styleId="MacchinadascrivereHTML">
    <w:name w:val="HTML Typewriter"/>
    <w:basedOn w:val="Carpredefinitoparagrafo"/>
    <w:uiPriority w:val="99"/>
    <w:semiHidden/>
    <w:unhideWhenUsed/>
    <w:rsid w:val="007115A4"/>
    <w:rPr>
      <w:rFonts w:ascii="Consolas" w:hAnsi="Consolas" w:cs="Calibri"/>
      <w:sz w:val="22"/>
      <w:szCs w:val="20"/>
    </w:rPr>
  </w:style>
  <w:style w:type="paragraph" w:styleId="Testomacro">
    <w:name w:val="macro"/>
    <w:link w:val="TestomacroCarattere"/>
    <w:uiPriority w:val="99"/>
    <w:semiHidden/>
    <w:unhideWhenUsed/>
    <w:rsid w:val="007115A4"/>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Cs w:val="20"/>
    </w:rPr>
  </w:style>
  <w:style w:type="character" w:customStyle="1" w:styleId="TestomacroCarattere">
    <w:name w:val="Testo macro Carattere"/>
    <w:basedOn w:val="Carpredefinitoparagrafo"/>
    <w:link w:val="Testomacro"/>
    <w:uiPriority w:val="99"/>
    <w:semiHidden/>
    <w:rsid w:val="007115A4"/>
    <w:rPr>
      <w:rFonts w:ascii="Consolas" w:hAnsi="Consolas" w:cs="Calibri"/>
      <w:szCs w:val="20"/>
    </w:rPr>
  </w:style>
  <w:style w:type="paragraph" w:styleId="Testonormale">
    <w:name w:val="Plain Text"/>
    <w:basedOn w:val="Normale"/>
    <w:link w:val="TestonormaleCarattere"/>
    <w:uiPriority w:val="99"/>
    <w:semiHidden/>
    <w:unhideWhenUsed/>
    <w:rsid w:val="007115A4"/>
    <w:rPr>
      <w:rFonts w:ascii="Consolas" w:hAnsi="Consolas"/>
      <w:szCs w:val="21"/>
    </w:rPr>
  </w:style>
  <w:style w:type="character" w:customStyle="1" w:styleId="TestonormaleCarattere">
    <w:name w:val="Testo normale Carattere"/>
    <w:basedOn w:val="Carpredefinitoparagrafo"/>
    <w:link w:val="Testonormale"/>
    <w:uiPriority w:val="99"/>
    <w:semiHidden/>
    <w:rsid w:val="007115A4"/>
    <w:rPr>
      <w:rFonts w:ascii="Consolas" w:hAnsi="Consolas" w:cs="Calibri"/>
      <w:szCs w:val="21"/>
    </w:rPr>
  </w:style>
  <w:style w:type="character" w:styleId="Testosegnaposto">
    <w:name w:val="Placeholder Text"/>
    <w:basedOn w:val="Carpredefinitoparagrafo"/>
    <w:uiPriority w:val="99"/>
    <w:semiHidden/>
    <w:rsid w:val="007115A4"/>
    <w:rPr>
      <w:rFonts w:ascii="Calibri" w:hAnsi="Calibri" w:cs="Calibri"/>
      <w:color w:val="3B3838" w:themeColor="background2" w:themeShade="40"/>
    </w:rPr>
  </w:style>
  <w:style w:type="paragraph" w:styleId="Intestazione">
    <w:name w:val="header"/>
    <w:basedOn w:val="Normale"/>
    <w:link w:val="IntestazioneCarattere"/>
    <w:uiPriority w:val="99"/>
    <w:unhideWhenUsed/>
    <w:rsid w:val="007115A4"/>
  </w:style>
  <w:style w:type="character" w:customStyle="1" w:styleId="IntestazioneCarattere">
    <w:name w:val="Intestazione Carattere"/>
    <w:basedOn w:val="Carpredefinitoparagrafo"/>
    <w:link w:val="Intestazione"/>
    <w:uiPriority w:val="99"/>
    <w:rsid w:val="007115A4"/>
    <w:rPr>
      <w:rFonts w:ascii="Calibri" w:hAnsi="Calibri" w:cs="Calibri"/>
    </w:rPr>
  </w:style>
  <w:style w:type="paragraph" w:styleId="Pidipagina">
    <w:name w:val="footer"/>
    <w:basedOn w:val="Normale"/>
    <w:link w:val="PidipaginaCarattere"/>
    <w:uiPriority w:val="99"/>
    <w:unhideWhenUsed/>
    <w:rsid w:val="007115A4"/>
  </w:style>
  <w:style w:type="character" w:customStyle="1" w:styleId="PidipaginaCarattere">
    <w:name w:val="Piè di pagina Carattere"/>
    <w:basedOn w:val="Carpredefinitoparagrafo"/>
    <w:link w:val="Pidipagina"/>
    <w:uiPriority w:val="99"/>
    <w:rsid w:val="007115A4"/>
    <w:rPr>
      <w:rFonts w:ascii="Calibri" w:hAnsi="Calibri" w:cs="Calibri"/>
    </w:rPr>
  </w:style>
  <w:style w:type="paragraph" w:styleId="Sommario9">
    <w:name w:val="toc 9"/>
    <w:basedOn w:val="Normale"/>
    <w:next w:val="Normale"/>
    <w:autoRedefine/>
    <w:uiPriority w:val="39"/>
    <w:semiHidden/>
    <w:unhideWhenUsed/>
    <w:rsid w:val="007115A4"/>
    <w:pPr>
      <w:spacing w:after="120"/>
      <w:ind w:left="1757"/>
    </w:pPr>
  </w:style>
  <w:style w:type="character" w:customStyle="1" w:styleId="Menzione1">
    <w:name w:val="Menzione1"/>
    <w:basedOn w:val="Carpredefinitoparagrafo"/>
    <w:uiPriority w:val="99"/>
    <w:semiHidden/>
    <w:unhideWhenUsed/>
    <w:rsid w:val="007115A4"/>
    <w:rPr>
      <w:rFonts w:ascii="Calibri" w:hAnsi="Calibri" w:cs="Calibri"/>
      <w:color w:val="2B579A"/>
      <w:shd w:val="clear" w:color="auto" w:fill="E1DFDD"/>
    </w:rPr>
  </w:style>
  <w:style w:type="numbering" w:styleId="111111">
    <w:name w:val="Outline List 2"/>
    <w:basedOn w:val="Nessunelenco"/>
    <w:uiPriority w:val="99"/>
    <w:semiHidden/>
    <w:unhideWhenUsed/>
    <w:rsid w:val="007115A4"/>
    <w:pPr>
      <w:numPr>
        <w:numId w:val="24"/>
      </w:numPr>
    </w:pPr>
  </w:style>
  <w:style w:type="numbering" w:styleId="1ai">
    <w:name w:val="Outline List 1"/>
    <w:basedOn w:val="Nessunelenco"/>
    <w:uiPriority w:val="99"/>
    <w:semiHidden/>
    <w:unhideWhenUsed/>
    <w:rsid w:val="007115A4"/>
    <w:pPr>
      <w:numPr>
        <w:numId w:val="25"/>
      </w:numPr>
    </w:pPr>
  </w:style>
  <w:style w:type="character" w:styleId="VariabileHTML">
    <w:name w:val="HTML Variable"/>
    <w:basedOn w:val="Carpredefinitoparagrafo"/>
    <w:uiPriority w:val="99"/>
    <w:semiHidden/>
    <w:unhideWhenUsed/>
    <w:rsid w:val="007115A4"/>
    <w:rPr>
      <w:rFonts w:ascii="Calibri" w:hAnsi="Calibri" w:cs="Calibri"/>
      <w:i/>
      <w:iCs/>
    </w:rPr>
  </w:style>
  <w:style w:type="paragraph" w:styleId="IndirizzoHTML">
    <w:name w:val="HTML Address"/>
    <w:basedOn w:val="Normale"/>
    <w:link w:val="IndirizzoHTMLCarattere"/>
    <w:uiPriority w:val="99"/>
    <w:semiHidden/>
    <w:unhideWhenUsed/>
    <w:rsid w:val="007115A4"/>
    <w:rPr>
      <w:i/>
      <w:iCs/>
    </w:rPr>
  </w:style>
  <w:style w:type="character" w:customStyle="1" w:styleId="IndirizzoHTMLCarattere">
    <w:name w:val="Indirizzo HTML Carattere"/>
    <w:basedOn w:val="Carpredefinitoparagrafo"/>
    <w:link w:val="IndirizzoHTML"/>
    <w:uiPriority w:val="99"/>
    <w:semiHidden/>
    <w:rsid w:val="007115A4"/>
    <w:rPr>
      <w:rFonts w:ascii="Calibri" w:hAnsi="Calibri" w:cs="Calibri"/>
      <w:i/>
      <w:iCs/>
    </w:rPr>
  </w:style>
  <w:style w:type="character" w:styleId="DefinizioneHTML">
    <w:name w:val="HTML Definition"/>
    <w:basedOn w:val="Carpredefinitoparagrafo"/>
    <w:uiPriority w:val="99"/>
    <w:semiHidden/>
    <w:unhideWhenUsed/>
    <w:rsid w:val="007115A4"/>
    <w:rPr>
      <w:rFonts w:ascii="Calibri" w:hAnsi="Calibri" w:cs="Calibri"/>
      <w:i/>
      <w:iCs/>
    </w:rPr>
  </w:style>
  <w:style w:type="character" w:styleId="CitazioneHTML">
    <w:name w:val="HTML Cite"/>
    <w:basedOn w:val="Carpredefinitoparagrafo"/>
    <w:uiPriority w:val="99"/>
    <w:semiHidden/>
    <w:unhideWhenUsed/>
    <w:rsid w:val="007115A4"/>
    <w:rPr>
      <w:rFonts w:ascii="Calibri" w:hAnsi="Calibri" w:cs="Calibri"/>
      <w:i/>
      <w:iCs/>
    </w:rPr>
  </w:style>
  <w:style w:type="character" w:styleId="EsempioHTML">
    <w:name w:val="HTML Sample"/>
    <w:basedOn w:val="Carpredefinitoparagrafo"/>
    <w:uiPriority w:val="99"/>
    <w:semiHidden/>
    <w:unhideWhenUsed/>
    <w:rsid w:val="007115A4"/>
    <w:rPr>
      <w:rFonts w:ascii="Consolas" w:hAnsi="Consolas" w:cs="Calibri"/>
      <w:sz w:val="24"/>
      <w:szCs w:val="24"/>
    </w:rPr>
  </w:style>
  <w:style w:type="character" w:styleId="AcronimoHTML">
    <w:name w:val="HTML Acronym"/>
    <w:basedOn w:val="Carpredefinitoparagrafo"/>
    <w:uiPriority w:val="99"/>
    <w:semiHidden/>
    <w:unhideWhenUsed/>
    <w:rsid w:val="007115A4"/>
    <w:rPr>
      <w:rFonts w:ascii="Calibri" w:hAnsi="Calibri" w:cs="Calibri"/>
    </w:rPr>
  </w:style>
  <w:style w:type="paragraph" w:styleId="Sommario1">
    <w:name w:val="toc 1"/>
    <w:basedOn w:val="Normale"/>
    <w:next w:val="Normale"/>
    <w:autoRedefine/>
    <w:uiPriority w:val="39"/>
    <w:semiHidden/>
    <w:unhideWhenUsed/>
    <w:rsid w:val="007115A4"/>
    <w:pPr>
      <w:spacing w:after="100"/>
    </w:pPr>
  </w:style>
  <w:style w:type="paragraph" w:styleId="Sommario2">
    <w:name w:val="toc 2"/>
    <w:basedOn w:val="Normale"/>
    <w:next w:val="Normale"/>
    <w:autoRedefine/>
    <w:uiPriority w:val="39"/>
    <w:semiHidden/>
    <w:unhideWhenUsed/>
    <w:rsid w:val="007115A4"/>
    <w:pPr>
      <w:spacing w:after="100"/>
      <w:ind w:left="220"/>
    </w:pPr>
  </w:style>
  <w:style w:type="paragraph" w:styleId="Sommario3">
    <w:name w:val="toc 3"/>
    <w:basedOn w:val="Normale"/>
    <w:next w:val="Normale"/>
    <w:autoRedefine/>
    <w:uiPriority w:val="39"/>
    <w:semiHidden/>
    <w:unhideWhenUsed/>
    <w:rsid w:val="007115A4"/>
    <w:pPr>
      <w:spacing w:after="100"/>
      <w:ind w:left="440"/>
    </w:pPr>
  </w:style>
  <w:style w:type="paragraph" w:styleId="Sommario4">
    <w:name w:val="toc 4"/>
    <w:basedOn w:val="Normale"/>
    <w:next w:val="Normale"/>
    <w:autoRedefine/>
    <w:uiPriority w:val="39"/>
    <w:semiHidden/>
    <w:unhideWhenUsed/>
    <w:rsid w:val="007115A4"/>
    <w:pPr>
      <w:spacing w:after="100"/>
      <w:ind w:left="660"/>
    </w:pPr>
  </w:style>
  <w:style w:type="paragraph" w:styleId="Sommario5">
    <w:name w:val="toc 5"/>
    <w:basedOn w:val="Normale"/>
    <w:next w:val="Normale"/>
    <w:autoRedefine/>
    <w:uiPriority w:val="39"/>
    <w:semiHidden/>
    <w:unhideWhenUsed/>
    <w:rsid w:val="007115A4"/>
    <w:pPr>
      <w:spacing w:after="100"/>
      <w:ind w:left="880"/>
    </w:pPr>
  </w:style>
  <w:style w:type="paragraph" w:styleId="Sommario6">
    <w:name w:val="toc 6"/>
    <w:basedOn w:val="Normale"/>
    <w:next w:val="Normale"/>
    <w:autoRedefine/>
    <w:uiPriority w:val="39"/>
    <w:semiHidden/>
    <w:unhideWhenUsed/>
    <w:rsid w:val="007115A4"/>
    <w:pPr>
      <w:spacing w:after="100"/>
      <w:ind w:left="1100"/>
    </w:pPr>
  </w:style>
  <w:style w:type="paragraph" w:styleId="Sommario7">
    <w:name w:val="toc 7"/>
    <w:basedOn w:val="Normale"/>
    <w:next w:val="Normale"/>
    <w:autoRedefine/>
    <w:uiPriority w:val="39"/>
    <w:semiHidden/>
    <w:unhideWhenUsed/>
    <w:rsid w:val="007115A4"/>
    <w:pPr>
      <w:spacing w:after="100"/>
      <w:ind w:left="1320"/>
    </w:pPr>
  </w:style>
  <w:style w:type="paragraph" w:styleId="Sommario8">
    <w:name w:val="toc 8"/>
    <w:basedOn w:val="Normale"/>
    <w:next w:val="Normale"/>
    <w:autoRedefine/>
    <w:uiPriority w:val="39"/>
    <w:semiHidden/>
    <w:unhideWhenUsed/>
    <w:rsid w:val="007115A4"/>
    <w:pPr>
      <w:spacing w:after="100"/>
      <w:ind w:left="1540"/>
    </w:pPr>
  </w:style>
  <w:style w:type="paragraph" w:styleId="Titolosommario">
    <w:name w:val="TOC Heading"/>
    <w:basedOn w:val="Titolo1"/>
    <w:next w:val="Normale"/>
    <w:uiPriority w:val="39"/>
    <w:semiHidden/>
    <w:unhideWhenUsed/>
    <w:qFormat/>
    <w:rsid w:val="007115A4"/>
    <w:pPr>
      <w:outlineLvl w:val="9"/>
    </w:pPr>
    <w:rPr>
      <w:color w:val="2E74B5" w:themeColor="accent1" w:themeShade="BF"/>
    </w:rPr>
  </w:style>
  <w:style w:type="table" w:styleId="Tabellaprofessionale">
    <w:name w:val="Table Professional"/>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lencomedio1">
    <w:name w:val="Medium List 1"/>
    <w:basedOn w:val="Tabellanormale"/>
    <w:uiPriority w:val="65"/>
    <w:semiHidden/>
    <w:unhideWhenUsed/>
    <w:rsid w:val="007115A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7115A4"/>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Elencomedio1-Colore2">
    <w:name w:val="Medium List 1 Accent 2"/>
    <w:basedOn w:val="Tabellanormale"/>
    <w:uiPriority w:val="65"/>
    <w:semiHidden/>
    <w:unhideWhenUsed/>
    <w:rsid w:val="007115A4"/>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Elencomedio1-Colore3">
    <w:name w:val="Medium List 1 Accent 3"/>
    <w:basedOn w:val="Tabellanormale"/>
    <w:uiPriority w:val="65"/>
    <w:semiHidden/>
    <w:unhideWhenUsed/>
    <w:rsid w:val="007115A4"/>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Elencomedio1-Colore4">
    <w:name w:val="Medium List 1 Accent 4"/>
    <w:basedOn w:val="Tabellanormale"/>
    <w:uiPriority w:val="65"/>
    <w:semiHidden/>
    <w:unhideWhenUsed/>
    <w:rsid w:val="007115A4"/>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Elencomedio1-Colore5">
    <w:name w:val="Medium List 1 Accent 5"/>
    <w:basedOn w:val="Tabellanormale"/>
    <w:uiPriority w:val="65"/>
    <w:semiHidden/>
    <w:unhideWhenUsed/>
    <w:rsid w:val="007115A4"/>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Elencomedio1-Colore6">
    <w:name w:val="Medium List 1 Accent 6"/>
    <w:basedOn w:val="Tabellanormale"/>
    <w:uiPriority w:val="65"/>
    <w:semiHidden/>
    <w:unhideWhenUsed/>
    <w:rsid w:val="007115A4"/>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Elencomedio2">
    <w:name w:val="Medium List 2"/>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fondomedio1">
    <w:name w:val="Medium Shading 1"/>
    <w:basedOn w:val="Tabellanormale"/>
    <w:uiPriority w:val="63"/>
    <w:semiHidden/>
    <w:unhideWhenUsed/>
    <w:rsid w:val="007115A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7115A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semiHidden/>
    <w:unhideWhenUsed/>
    <w:rsid w:val="007115A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semiHidden/>
    <w:unhideWhenUsed/>
    <w:rsid w:val="007115A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semiHidden/>
    <w:unhideWhenUsed/>
    <w:rsid w:val="007115A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semiHidden/>
    <w:unhideWhenUsed/>
    <w:rsid w:val="007115A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semiHidden/>
    <w:unhideWhenUsed/>
    <w:rsid w:val="007115A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1">
    <w:name w:val="Medium Shading 2 Accent 1"/>
    <w:basedOn w:val="Tabellanormale"/>
    <w:uiPriority w:val="64"/>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2">
    <w:name w:val="Medium Shading 2 Accent 2"/>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3">
    <w:name w:val="Medium Shading 2 Accent 3"/>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4">
    <w:name w:val="Medium Shading 2 Accent 4"/>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5">
    <w:name w:val="Medium Shading 2 Accent 5"/>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6">
    <w:name w:val="Medium Shading 2 Accent 6"/>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gliamedia1">
    <w:name w:val="Medium Grid 1"/>
    <w:basedOn w:val="Tabellanormale"/>
    <w:uiPriority w:val="67"/>
    <w:semiHidden/>
    <w:unhideWhenUsed/>
    <w:rsid w:val="007115A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semiHidden/>
    <w:unhideWhenUsed/>
    <w:rsid w:val="007115A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media1-Colore2">
    <w:name w:val="Medium Grid 1 Accent 2"/>
    <w:basedOn w:val="Tabellanormale"/>
    <w:uiPriority w:val="67"/>
    <w:semiHidden/>
    <w:unhideWhenUsed/>
    <w:rsid w:val="007115A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media1-Colore3">
    <w:name w:val="Medium Grid 1 Accent 3"/>
    <w:basedOn w:val="Tabellanormale"/>
    <w:uiPriority w:val="67"/>
    <w:semiHidden/>
    <w:unhideWhenUsed/>
    <w:rsid w:val="007115A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media1-Colore4">
    <w:name w:val="Medium Grid 1 Accent 4"/>
    <w:basedOn w:val="Tabellanormale"/>
    <w:uiPriority w:val="67"/>
    <w:semiHidden/>
    <w:unhideWhenUsed/>
    <w:rsid w:val="007115A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media1-Colore5">
    <w:name w:val="Medium Grid 1 Accent 5"/>
    <w:basedOn w:val="Tabellanormale"/>
    <w:uiPriority w:val="67"/>
    <w:semiHidden/>
    <w:unhideWhenUsed/>
    <w:rsid w:val="007115A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gliamedia1-Colore6">
    <w:name w:val="Medium Grid 1 Accent 6"/>
    <w:basedOn w:val="Tabellanormale"/>
    <w:uiPriority w:val="67"/>
    <w:semiHidden/>
    <w:unhideWhenUsed/>
    <w:rsid w:val="007115A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gliamedia2">
    <w:name w:val="Medium Grid 2"/>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gliamedia3-Colore2">
    <w:name w:val="Medium Grid 3 Accent 2"/>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gliamedia3-Colore3">
    <w:name w:val="Medium Grid 3 Accent 3"/>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gliamedia3-Colore4">
    <w:name w:val="Medium Grid 3 Accent 4"/>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gliamedia3-Colore5">
    <w:name w:val="Medium Grid 3 Accent 5"/>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gliamedia3-Colore6">
    <w:name w:val="Medium Grid 3 Accent 6"/>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fia">
    <w:name w:val="Bibliography"/>
    <w:basedOn w:val="Normale"/>
    <w:next w:val="Normale"/>
    <w:uiPriority w:val="37"/>
    <w:semiHidden/>
    <w:unhideWhenUsed/>
    <w:rsid w:val="007115A4"/>
  </w:style>
  <w:style w:type="character" w:customStyle="1" w:styleId="Hashtag1">
    <w:name w:val="Hashtag1"/>
    <w:basedOn w:val="Carpredefinitoparagrafo"/>
    <w:uiPriority w:val="99"/>
    <w:semiHidden/>
    <w:unhideWhenUsed/>
    <w:rsid w:val="007115A4"/>
    <w:rPr>
      <w:rFonts w:ascii="Calibri" w:hAnsi="Calibri" w:cs="Calibri"/>
      <w:color w:val="2B579A"/>
      <w:shd w:val="clear" w:color="auto" w:fill="E1DFDD"/>
    </w:rPr>
  </w:style>
  <w:style w:type="paragraph" w:styleId="Intestazionemessaggio">
    <w:name w:val="Message Header"/>
    <w:basedOn w:val="Normale"/>
    <w:link w:val="IntestazionemessaggioCarattere"/>
    <w:uiPriority w:val="99"/>
    <w:semiHidden/>
    <w:unhideWhenUsed/>
    <w:rsid w:val="007115A4"/>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heme="majorEastAsia" w:hAnsi="Calibri Light" w:cs="Calibri Light"/>
      <w:sz w:val="24"/>
      <w:szCs w:val="24"/>
    </w:rPr>
  </w:style>
  <w:style w:type="character" w:customStyle="1" w:styleId="IntestazionemessaggioCarattere">
    <w:name w:val="Intestazione messaggio Carattere"/>
    <w:basedOn w:val="Carpredefinitoparagrafo"/>
    <w:link w:val="Intestazionemessaggio"/>
    <w:uiPriority w:val="99"/>
    <w:semiHidden/>
    <w:rsid w:val="007115A4"/>
    <w:rPr>
      <w:rFonts w:ascii="Calibri Light" w:eastAsiaTheme="majorEastAsia" w:hAnsi="Calibri Light" w:cs="Calibri Light"/>
      <w:sz w:val="24"/>
      <w:szCs w:val="24"/>
      <w:shd w:val="pct20" w:color="auto" w:fill="auto"/>
    </w:rPr>
  </w:style>
  <w:style w:type="table" w:styleId="Tabellaelegante">
    <w:name w:val="Table Elegant"/>
    <w:basedOn w:val="Tabellanormale"/>
    <w:uiPriority w:val="99"/>
    <w:semiHidden/>
    <w:unhideWhenUsed/>
    <w:rsid w:val="007115A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lenco">
    <w:name w:val="List"/>
    <w:basedOn w:val="Normale"/>
    <w:uiPriority w:val="99"/>
    <w:semiHidden/>
    <w:unhideWhenUsed/>
    <w:rsid w:val="007115A4"/>
    <w:pPr>
      <w:ind w:left="360" w:hanging="360"/>
      <w:contextualSpacing/>
    </w:pPr>
  </w:style>
  <w:style w:type="paragraph" w:styleId="Elenco2">
    <w:name w:val="List 2"/>
    <w:basedOn w:val="Normale"/>
    <w:uiPriority w:val="99"/>
    <w:semiHidden/>
    <w:unhideWhenUsed/>
    <w:rsid w:val="007115A4"/>
    <w:pPr>
      <w:ind w:left="720" w:hanging="360"/>
      <w:contextualSpacing/>
    </w:pPr>
  </w:style>
  <w:style w:type="paragraph" w:styleId="Elenco3">
    <w:name w:val="List 3"/>
    <w:basedOn w:val="Normale"/>
    <w:uiPriority w:val="99"/>
    <w:semiHidden/>
    <w:unhideWhenUsed/>
    <w:rsid w:val="007115A4"/>
    <w:pPr>
      <w:ind w:left="1080" w:hanging="360"/>
      <w:contextualSpacing/>
    </w:pPr>
  </w:style>
  <w:style w:type="paragraph" w:styleId="Elenco4">
    <w:name w:val="List 4"/>
    <w:basedOn w:val="Normale"/>
    <w:uiPriority w:val="99"/>
    <w:semiHidden/>
    <w:unhideWhenUsed/>
    <w:rsid w:val="007115A4"/>
    <w:pPr>
      <w:ind w:left="1440" w:hanging="360"/>
      <w:contextualSpacing/>
    </w:pPr>
  </w:style>
  <w:style w:type="paragraph" w:styleId="Elenco5">
    <w:name w:val="List 5"/>
    <w:basedOn w:val="Normale"/>
    <w:uiPriority w:val="99"/>
    <w:semiHidden/>
    <w:unhideWhenUsed/>
    <w:rsid w:val="007115A4"/>
    <w:pPr>
      <w:ind w:left="1800" w:hanging="360"/>
      <w:contextualSpacing/>
    </w:pPr>
  </w:style>
  <w:style w:type="table" w:styleId="Elencotabella1">
    <w:name w:val="Table List 1"/>
    <w:basedOn w:val="Tabellanormale"/>
    <w:uiPriority w:val="99"/>
    <w:semiHidden/>
    <w:unhideWhenUsed/>
    <w:rsid w:val="007115A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2">
    <w:name w:val="Table List 2"/>
    <w:basedOn w:val="Tabellanormale"/>
    <w:uiPriority w:val="99"/>
    <w:semiHidden/>
    <w:unhideWhenUsed/>
    <w:rsid w:val="007115A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3">
    <w:name w:val="Table List 3"/>
    <w:basedOn w:val="Tabellanormale"/>
    <w:uiPriority w:val="99"/>
    <w:semiHidden/>
    <w:unhideWhenUsed/>
    <w:rsid w:val="007115A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Elencotabella4">
    <w:name w:val="Table List 4"/>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Elencotabella5">
    <w:name w:val="Table List 5"/>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Elencotabella6">
    <w:name w:val="Table List 6"/>
    <w:basedOn w:val="Tabellanormale"/>
    <w:uiPriority w:val="99"/>
    <w:semiHidden/>
    <w:unhideWhenUsed/>
    <w:rsid w:val="007115A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Elencotabella7">
    <w:name w:val="Table List 7"/>
    <w:basedOn w:val="Tabellanormale"/>
    <w:uiPriority w:val="99"/>
    <w:semiHidden/>
    <w:unhideWhenUsed/>
    <w:rsid w:val="007115A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Elencotabella8">
    <w:name w:val="Table List 8"/>
    <w:basedOn w:val="Tabellanormale"/>
    <w:uiPriority w:val="99"/>
    <w:semiHidden/>
    <w:unhideWhenUsed/>
    <w:rsid w:val="007115A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Elencocontinua">
    <w:name w:val="List Continue"/>
    <w:basedOn w:val="Normale"/>
    <w:uiPriority w:val="99"/>
    <w:semiHidden/>
    <w:unhideWhenUsed/>
    <w:rsid w:val="007115A4"/>
    <w:pPr>
      <w:spacing w:after="120"/>
      <w:ind w:left="360"/>
      <w:contextualSpacing/>
    </w:pPr>
  </w:style>
  <w:style w:type="paragraph" w:styleId="Elencocontinua2">
    <w:name w:val="List Continue 2"/>
    <w:basedOn w:val="Normale"/>
    <w:uiPriority w:val="99"/>
    <w:semiHidden/>
    <w:unhideWhenUsed/>
    <w:rsid w:val="007115A4"/>
    <w:pPr>
      <w:spacing w:after="120"/>
      <w:ind w:left="720"/>
      <w:contextualSpacing/>
    </w:pPr>
  </w:style>
  <w:style w:type="paragraph" w:styleId="Elencocontinua3">
    <w:name w:val="List Continue 3"/>
    <w:basedOn w:val="Normale"/>
    <w:uiPriority w:val="99"/>
    <w:semiHidden/>
    <w:unhideWhenUsed/>
    <w:rsid w:val="007115A4"/>
    <w:pPr>
      <w:spacing w:after="120"/>
      <w:ind w:left="1080"/>
      <w:contextualSpacing/>
    </w:pPr>
  </w:style>
  <w:style w:type="paragraph" w:styleId="Elencocontinua4">
    <w:name w:val="List Continue 4"/>
    <w:basedOn w:val="Normale"/>
    <w:uiPriority w:val="99"/>
    <w:semiHidden/>
    <w:unhideWhenUsed/>
    <w:rsid w:val="007115A4"/>
    <w:pPr>
      <w:spacing w:after="120"/>
      <w:ind w:left="1440"/>
      <w:contextualSpacing/>
    </w:pPr>
  </w:style>
  <w:style w:type="paragraph" w:styleId="Elencocontinua5">
    <w:name w:val="List Continue 5"/>
    <w:basedOn w:val="Normale"/>
    <w:uiPriority w:val="99"/>
    <w:semiHidden/>
    <w:unhideWhenUsed/>
    <w:rsid w:val="007115A4"/>
    <w:pPr>
      <w:spacing w:after="120"/>
      <w:ind w:left="1800"/>
      <w:contextualSpacing/>
    </w:pPr>
  </w:style>
  <w:style w:type="paragraph" w:styleId="Paragrafoelenco">
    <w:name w:val="List Paragraph"/>
    <w:basedOn w:val="Normale"/>
    <w:uiPriority w:val="34"/>
    <w:unhideWhenUsed/>
    <w:qFormat/>
    <w:rsid w:val="007115A4"/>
    <w:pPr>
      <w:ind w:left="720"/>
      <w:contextualSpacing/>
    </w:pPr>
  </w:style>
  <w:style w:type="paragraph" w:styleId="Numeroelenco">
    <w:name w:val="List Number"/>
    <w:basedOn w:val="Normale"/>
    <w:uiPriority w:val="99"/>
    <w:semiHidden/>
    <w:unhideWhenUsed/>
    <w:rsid w:val="007115A4"/>
    <w:pPr>
      <w:numPr>
        <w:numId w:val="13"/>
      </w:numPr>
      <w:contextualSpacing/>
    </w:pPr>
  </w:style>
  <w:style w:type="paragraph" w:styleId="Numeroelenco2">
    <w:name w:val="List Number 2"/>
    <w:basedOn w:val="Normale"/>
    <w:uiPriority w:val="99"/>
    <w:semiHidden/>
    <w:unhideWhenUsed/>
    <w:rsid w:val="007115A4"/>
    <w:pPr>
      <w:numPr>
        <w:numId w:val="14"/>
      </w:numPr>
      <w:contextualSpacing/>
    </w:pPr>
  </w:style>
  <w:style w:type="paragraph" w:styleId="Numeroelenco3">
    <w:name w:val="List Number 3"/>
    <w:basedOn w:val="Normale"/>
    <w:uiPriority w:val="99"/>
    <w:semiHidden/>
    <w:unhideWhenUsed/>
    <w:rsid w:val="007115A4"/>
    <w:pPr>
      <w:numPr>
        <w:numId w:val="15"/>
      </w:numPr>
      <w:contextualSpacing/>
    </w:pPr>
  </w:style>
  <w:style w:type="paragraph" w:styleId="Numeroelenco4">
    <w:name w:val="List Number 4"/>
    <w:basedOn w:val="Normale"/>
    <w:uiPriority w:val="99"/>
    <w:semiHidden/>
    <w:unhideWhenUsed/>
    <w:rsid w:val="007115A4"/>
    <w:pPr>
      <w:numPr>
        <w:numId w:val="16"/>
      </w:numPr>
      <w:contextualSpacing/>
    </w:pPr>
  </w:style>
  <w:style w:type="paragraph" w:styleId="Numeroelenco5">
    <w:name w:val="List Number 5"/>
    <w:basedOn w:val="Normale"/>
    <w:uiPriority w:val="99"/>
    <w:semiHidden/>
    <w:unhideWhenUsed/>
    <w:rsid w:val="007115A4"/>
    <w:pPr>
      <w:numPr>
        <w:numId w:val="17"/>
      </w:numPr>
      <w:contextualSpacing/>
    </w:pPr>
  </w:style>
  <w:style w:type="paragraph" w:styleId="Puntoelenco">
    <w:name w:val="List Bullet"/>
    <w:basedOn w:val="Normale"/>
    <w:uiPriority w:val="99"/>
    <w:semiHidden/>
    <w:unhideWhenUsed/>
    <w:rsid w:val="007115A4"/>
    <w:pPr>
      <w:numPr>
        <w:numId w:val="8"/>
      </w:numPr>
      <w:contextualSpacing/>
    </w:pPr>
  </w:style>
  <w:style w:type="paragraph" w:styleId="Puntoelenco2">
    <w:name w:val="List Bullet 2"/>
    <w:basedOn w:val="Normale"/>
    <w:uiPriority w:val="99"/>
    <w:semiHidden/>
    <w:unhideWhenUsed/>
    <w:rsid w:val="007115A4"/>
    <w:pPr>
      <w:numPr>
        <w:numId w:val="9"/>
      </w:numPr>
      <w:contextualSpacing/>
    </w:pPr>
  </w:style>
  <w:style w:type="paragraph" w:styleId="Puntoelenco3">
    <w:name w:val="List Bullet 3"/>
    <w:basedOn w:val="Normale"/>
    <w:uiPriority w:val="99"/>
    <w:semiHidden/>
    <w:unhideWhenUsed/>
    <w:rsid w:val="007115A4"/>
    <w:pPr>
      <w:numPr>
        <w:numId w:val="10"/>
      </w:numPr>
      <w:contextualSpacing/>
    </w:pPr>
  </w:style>
  <w:style w:type="paragraph" w:styleId="Puntoelenco4">
    <w:name w:val="List Bullet 4"/>
    <w:basedOn w:val="Normale"/>
    <w:uiPriority w:val="99"/>
    <w:semiHidden/>
    <w:unhideWhenUsed/>
    <w:rsid w:val="007115A4"/>
    <w:pPr>
      <w:numPr>
        <w:numId w:val="11"/>
      </w:numPr>
      <w:contextualSpacing/>
    </w:pPr>
  </w:style>
  <w:style w:type="paragraph" w:styleId="Puntoelenco5">
    <w:name w:val="List Bullet 5"/>
    <w:basedOn w:val="Normale"/>
    <w:uiPriority w:val="99"/>
    <w:semiHidden/>
    <w:unhideWhenUsed/>
    <w:rsid w:val="007115A4"/>
    <w:pPr>
      <w:numPr>
        <w:numId w:val="12"/>
      </w:numPr>
      <w:contextualSpacing/>
    </w:pPr>
  </w:style>
  <w:style w:type="table" w:styleId="Tabellaclassica1">
    <w:name w:val="Table Classic 1"/>
    <w:basedOn w:val="Tabellanormale"/>
    <w:uiPriority w:val="99"/>
    <w:semiHidden/>
    <w:unhideWhenUsed/>
    <w:rsid w:val="007115A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lassica2">
    <w:name w:val="Table Classic 2"/>
    <w:basedOn w:val="Tabellanormale"/>
    <w:uiPriority w:val="99"/>
    <w:semiHidden/>
    <w:unhideWhenUsed/>
    <w:rsid w:val="007115A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aclassica3">
    <w:name w:val="Table Classic 3"/>
    <w:basedOn w:val="Tabellanormale"/>
    <w:uiPriority w:val="99"/>
    <w:semiHidden/>
    <w:unhideWhenUsed/>
    <w:rsid w:val="007115A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aclassica4">
    <w:name w:val="Table Classic 4"/>
    <w:basedOn w:val="Tabellanormale"/>
    <w:uiPriority w:val="99"/>
    <w:semiHidden/>
    <w:unhideWhenUsed/>
    <w:rsid w:val="007115A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Indicedellefigure">
    <w:name w:val="table of figures"/>
    <w:basedOn w:val="Normale"/>
    <w:next w:val="Normale"/>
    <w:uiPriority w:val="99"/>
    <w:semiHidden/>
    <w:unhideWhenUsed/>
    <w:rsid w:val="007115A4"/>
  </w:style>
  <w:style w:type="character" w:styleId="Rimandonotadichiusura">
    <w:name w:val="endnote reference"/>
    <w:basedOn w:val="Carpredefinitoparagrafo"/>
    <w:uiPriority w:val="99"/>
    <w:semiHidden/>
    <w:unhideWhenUsed/>
    <w:rsid w:val="007115A4"/>
    <w:rPr>
      <w:rFonts w:ascii="Calibri" w:hAnsi="Calibri" w:cs="Calibri"/>
      <w:vertAlign w:val="superscript"/>
    </w:rPr>
  </w:style>
  <w:style w:type="paragraph" w:styleId="Indicefonti">
    <w:name w:val="table of authorities"/>
    <w:basedOn w:val="Normale"/>
    <w:next w:val="Normale"/>
    <w:uiPriority w:val="99"/>
    <w:semiHidden/>
    <w:unhideWhenUsed/>
    <w:rsid w:val="007115A4"/>
    <w:pPr>
      <w:ind w:left="220" w:hanging="220"/>
    </w:pPr>
  </w:style>
  <w:style w:type="paragraph" w:styleId="Titoloindicefonti">
    <w:name w:val="toa heading"/>
    <w:basedOn w:val="Normale"/>
    <w:next w:val="Normale"/>
    <w:uiPriority w:val="99"/>
    <w:semiHidden/>
    <w:unhideWhenUsed/>
    <w:rsid w:val="007115A4"/>
    <w:pPr>
      <w:spacing w:before="120"/>
    </w:pPr>
    <w:rPr>
      <w:rFonts w:ascii="Calibri Light" w:eastAsiaTheme="majorEastAsia" w:hAnsi="Calibri Light" w:cs="Calibri Light"/>
      <w:b/>
      <w:bCs/>
      <w:sz w:val="24"/>
      <w:szCs w:val="24"/>
    </w:rPr>
  </w:style>
  <w:style w:type="table" w:styleId="Elencoacolori">
    <w:name w:val="Colorful List"/>
    <w:basedOn w:val="Tabellanormale"/>
    <w:uiPriority w:val="72"/>
    <w:semiHidden/>
    <w:unhideWhenUsed/>
    <w:rsid w:val="007115A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semiHidden/>
    <w:unhideWhenUsed/>
    <w:rsid w:val="007115A4"/>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Elencoacolori-Colore2">
    <w:name w:val="Colorful List Accent 2"/>
    <w:basedOn w:val="Tabellanormale"/>
    <w:uiPriority w:val="72"/>
    <w:semiHidden/>
    <w:unhideWhenUsed/>
    <w:rsid w:val="007115A4"/>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Elencoacolori-Colore3">
    <w:name w:val="Colorful List Accent 3"/>
    <w:basedOn w:val="Tabellanormale"/>
    <w:uiPriority w:val="72"/>
    <w:semiHidden/>
    <w:unhideWhenUsed/>
    <w:rsid w:val="007115A4"/>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Elencoacolori-Colore4">
    <w:name w:val="Colorful List Accent 4"/>
    <w:basedOn w:val="Tabellanormale"/>
    <w:uiPriority w:val="72"/>
    <w:semiHidden/>
    <w:unhideWhenUsed/>
    <w:rsid w:val="007115A4"/>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Elencoacolori-Colore5">
    <w:name w:val="Colorful List Accent 5"/>
    <w:basedOn w:val="Tabellanormale"/>
    <w:uiPriority w:val="72"/>
    <w:semiHidden/>
    <w:unhideWhenUsed/>
    <w:rsid w:val="007115A4"/>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Elencoacolori-Colore6">
    <w:name w:val="Colorful List Accent 6"/>
    <w:basedOn w:val="Tabellanormale"/>
    <w:uiPriority w:val="72"/>
    <w:rsid w:val="007115A4"/>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ellaacolori1">
    <w:name w:val="Table Colorful 1"/>
    <w:basedOn w:val="Tabellanormale"/>
    <w:uiPriority w:val="99"/>
    <w:semiHidden/>
    <w:unhideWhenUsed/>
    <w:rsid w:val="007115A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aacolori2">
    <w:name w:val="Table Colorful 2"/>
    <w:basedOn w:val="Tabellanormale"/>
    <w:uiPriority w:val="99"/>
    <w:semiHidden/>
    <w:unhideWhenUsed/>
    <w:rsid w:val="007115A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aacolori3">
    <w:name w:val="Table Colorful 3"/>
    <w:basedOn w:val="Tabellanormale"/>
    <w:uiPriority w:val="99"/>
    <w:semiHidden/>
    <w:unhideWhenUsed/>
    <w:rsid w:val="007115A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fondoacolori">
    <w:name w:val="Colorful Shading"/>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semiHidden/>
    <w:unhideWhenUsed/>
    <w:rsid w:val="007115A4"/>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fondoacolori-Colore4">
    <w:name w:val="Colorful Shading Accent 4"/>
    <w:basedOn w:val="Tabellanormale"/>
    <w:uiPriority w:val="71"/>
    <w:semiHidden/>
    <w:unhideWhenUsed/>
    <w:rsid w:val="007115A4"/>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semiHidden/>
    <w:unhideWhenUsed/>
    <w:rsid w:val="007115A4"/>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7115A4"/>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Grigliaacolori">
    <w:name w:val="Colorful Grid"/>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acolori-Colore2">
    <w:name w:val="Colorful Grid Accent 2"/>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acolori-Colore3">
    <w:name w:val="Colorful Grid Accent 3"/>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acolori-Colore4">
    <w:name w:val="Colorful Grid Accent 4"/>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acolori-Colore5">
    <w:name w:val="Colorful Grid Accent 5"/>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gliaacolori-Colore6">
    <w:name w:val="Colorful Grid Accent 6"/>
    <w:basedOn w:val="Tabellanormale"/>
    <w:uiPriority w:val="73"/>
    <w:rsid w:val="007115A4"/>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Indirizzodestinatario">
    <w:name w:val="envelope address"/>
    <w:basedOn w:val="Normale"/>
    <w:uiPriority w:val="99"/>
    <w:semiHidden/>
    <w:unhideWhenUsed/>
    <w:rsid w:val="007115A4"/>
    <w:pPr>
      <w:framePr w:w="7920" w:h="1980" w:hRule="exact" w:hSpace="180" w:wrap="auto" w:hAnchor="page" w:xAlign="center" w:yAlign="bottom"/>
      <w:ind w:left="2880"/>
    </w:pPr>
    <w:rPr>
      <w:rFonts w:ascii="Calibri Light" w:eastAsiaTheme="majorEastAsia" w:hAnsi="Calibri Light" w:cs="Calibri Light"/>
      <w:sz w:val="24"/>
      <w:szCs w:val="24"/>
    </w:rPr>
  </w:style>
  <w:style w:type="numbering" w:styleId="ArticoloSezione">
    <w:name w:val="Outline List 3"/>
    <w:basedOn w:val="Nessunelenco"/>
    <w:uiPriority w:val="99"/>
    <w:semiHidden/>
    <w:unhideWhenUsed/>
    <w:rsid w:val="007115A4"/>
    <w:pPr>
      <w:numPr>
        <w:numId w:val="26"/>
      </w:numPr>
    </w:pPr>
  </w:style>
  <w:style w:type="table" w:customStyle="1" w:styleId="Tabellasemplice-11">
    <w:name w:val="Tabella semplice - 11"/>
    <w:basedOn w:val="Tabellanormale"/>
    <w:uiPriority w:val="41"/>
    <w:rsid w:val="007115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21">
    <w:name w:val="Tabella semplice - 21"/>
    <w:basedOn w:val="Tabellanormale"/>
    <w:uiPriority w:val="42"/>
    <w:rsid w:val="007115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lasemplice-31">
    <w:name w:val="Tabella semplice - 31"/>
    <w:basedOn w:val="Tabellanormale"/>
    <w:uiPriority w:val="43"/>
    <w:rsid w:val="007115A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lasemplice41">
    <w:name w:val="Tabella semplice 41"/>
    <w:basedOn w:val="Tabellanormale"/>
    <w:uiPriority w:val="44"/>
    <w:rsid w:val="007115A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51">
    <w:name w:val="Tabella semplice 51"/>
    <w:basedOn w:val="Tabellanormale"/>
    <w:uiPriority w:val="45"/>
    <w:rsid w:val="007115A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essunaspaziatura">
    <w:name w:val="No Spacing"/>
    <w:uiPriority w:val="1"/>
    <w:qFormat/>
    <w:rsid w:val="007115A4"/>
    <w:rPr>
      <w:rFonts w:ascii="Calibri" w:hAnsi="Calibri" w:cs="Calibri"/>
    </w:rPr>
  </w:style>
  <w:style w:type="paragraph" w:styleId="Data">
    <w:name w:val="Date"/>
    <w:basedOn w:val="Normale"/>
    <w:next w:val="Normale"/>
    <w:link w:val="DataCarattere"/>
    <w:uiPriority w:val="99"/>
    <w:semiHidden/>
    <w:unhideWhenUsed/>
    <w:rsid w:val="007115A4"/>
  </w:style>
  <w:style w:type="character" w:customStyle="1" w:styleId="DataCarattere">
    <w:name w:val="Data Carattere"/>
    <w:basedOn w:val="Carpredefinitoparagrafo"/>
    <w:link w:val="Data"/>
    <w:uiPriority w:val="99"/>
    <w:semiHidden/>
    <w:rsid w:val="007115A4"/>
    <w:rPr>
      <w:rFonts w:ascii="Calibri" w:hAnsi="Calibri" w:cs="Calibri"/>
    </w:rPr>
  </w:style>
  <w:style w:type="paragraph" w:styleId="NormaleWeb">
    <w:name w:val="Normal (Web)"/>
    <w:basedOn w:val="Normale"/>
    <w:uiPriority w:val="99"/>
    <w:semiHidden/>
    <w:unhideWhenUsed/>
    <w:rsid w:val="007115A4"/>
    <w:rPr>
      <w:rFonts w:ascii="Times New Roman" w:hAnsi="Times New Roman" w:cs="Times New Roman"/>
      <w:sz w:val="24"/>
      <w:szCs w:val="24"/>
    </w:rPr>
  </w:style>
  <w:style w:type="character" w:customStyle="1" w:styleId="Collegamentoipertestualeintelligente1">
    <w:name w:val="Collegamento ipertestuale intelligente1"/>
    <w:basedOn w:val="Carpredefinitoparagrafo"/>
    <w:uiPriority w:val="99"/>
    <w:semiHidden/>
    <w:unhideWhenUsed/>
    <w:rsid w:val="007115A4"/>
    <w:rPr>
      <w:rFonts w:ascii="Calibri" w:hAnsi="Calibri" w:cs="Calibri"/>
      <w:u w:val="dotted"/>
    </w:rPr>
  </w:style>
  <w:style w:type="character" w:customStyle="1" w:styleId="Menzionenonrisolta1">
    <w:name w:val="Menzione non risolta1"/>
    <w:basedOn w:val="Carpredefinitoparagrafo"/>
    <w:uiPriority w:val="99"/>
    <w:semiHidden/>
    <w:unhideWhenUsed/>
    <w:rsid w:val="007115A4"/>
    <w:rPr>
      <w:rFonts w:ascii="Calibri" w:hAnsi="Calibri" w:cs="Calibri"/>
      <w:color w:val="605E5C"/>
      <w:shd w:val="clear" w:color="auto" w:fill="E1DFDD"/>
    </w:rPr>
  </w:style>
  <w:style w:type="paragraph" w:styleId="Corpotesto">
    <w:name w:val="Body Text"/>
    <w:basedOn w:val="Normale"/>
    <w:link w:val="CorpotestoCarattere"/>
    <w:uiPriority w:val="99"/>
    <w:semiHidden/>
    <w:unhideWhenUsed/>
    <w:rsid w:val="007115A4"/>
    <w:pPr>
      <w:spacing w:after="120"/>
    </w:pPr>
  </w:style>
  <w:style w:type="character" w:customStyle="1" w:styleId="CorpotestoCarattere">
    <w:name w:val="Corpo testo Carattere"/>
    <w:basedOn w:val="Carpredefinitoparagrafo"/>
    <w:link w:val="Corpotesto"/>
    <w:uiPriority w:val="99"/>
    <w:semiHidden/>
    <w:rsid w:val="007115A4"/>
    <w:rPr>
      <w:rFonts w:ascii="Calibri" w:hAnsi="Calibri" w:cs="Calibri"/>
    </w:rPr>
  </w:style>
  <w:style w:type="paragraph" w:styleId="Corpodeltesto2">
    <w:name w:val="Body Text 2"/>
    <w:basedOn w:val="Normale"/>
    <w:link w:val="Corpodeltesto2Carattere"/>
    <w:uiPriority w:val="99"/>
    <w:semiHidden/>
    <w:unhideWhenUsed/>
    <w:rsid w:val="007115A4"/>
    <w:pPr>
      <w:spacing w:after="120" w:line="480" w:lineRule="auto"/>
    </w:pPr>
  </w:style>
  <w:style w:type="character" w:customStyle="1" w:styleId="Corpodeltesto2Carattere">
    <w:name w:val="Corpo del testo 2 Carattere"/>
    <w:basedOn w:val="Carpredefinitoparagrafo"/>
    <w:link w:val="Corpodeltesto2"/>
    <w:uiPriority w:val="99"/>
    <w:semiHidden/>
    <w:rsid w:val="007115A4"/>
    <w:rPr>
      <w:rFonts w:ascii="Calibri" w:hAnsi="Calibri" w:cs="Calibri"/>
    </w:rPr>
  </w:style>
  <w:style w:type="paragraph" w:styleId="Rientrocorpodeltesto">
    <w:name w:val="Body Text Indent"/>
    <w:basedOn w:val="Normale"/>
    <w:link w:val="RientrocorpodeltestoCarattere"/>
    <w:uiPriority w:val="99"/>
    <w:semiHidden/>
    <w:unhideWhenUsed/>
    <w:rsid w:val="007115A4"/>
    <w:pPr>
      <w:spacing w:after="120"/>
      <w:ind w:left="360"/>
    </w:pPr>
  </w:style>
  <w:style w:type="character" w:customStyle="1" w:styleId="RientrocorpodeltestoCarattere">
    <w:name w:val="Rientro corpo del testo Carattere"/>
    <w:basedOn w:val="Carpredefinitoparagrafo"/>
    <w:link w:val="Rientrocorpodeltesto"/>
    <w:uiPriority w:val="99"/>
    <w:semiHidden/>
    <w:rsid w:val="007115A4"/>
    <w:rPr>
      <w:rFonts w:ascii="Calibri" w:hAnsi="Calibri" w:cs="Calibri"/>
    </w:rPr>
  </w:style>
  <w:style w:type="paragraph" w:styleId="Rientrocorpodeltesto2">
    <w:name w:val="Body Text Indent 2"/>
    <w:basedOn w:val="Normale"/>
    <w:link w:val="Rientrocorpodeltesto2Carattere"/>
    <w:uiPriority w:val="99"/>
    <w:semiHidden/>
    <w:unhideWhenUsed/>
    <w:rsid w:val="007115A4"/>
    <w:pPr>
      <w:spacing w:after="120" w:line="480" w:lineRule="auto"/>
      <w:ind w:left="360"/>
    </w:pPr>
  </w:style>
  <w:style w:type="character" w:customStyle="1" w:styleId="Rientrocorpodeltesto2Carattere">
    <w:name w:val="Rientro corpo del testo 2 Carattere"/>
    <w:basedOn w:val="Carpredefinitoparagrafo"/>
    <w:link w:val="Rientrocorpodeltesto2"/>
    <w:uiPriority w:val="99"/>
    <w:semiHidden/>
    <w:rsid w:val="007115A4"/>
    <w:rPr>
      <w:rFonts w:ascii="Calibri" w:hAnsi="Calibri" w:cs="Calibri"/>
    </w:rPr>
  </w:style>
  <w:style w:type="paragraph" w:styleId="Primorientrocorpodeltesto">
    <w:name w:val="Body Text First Indent"/>
    <w:basedOn w:val="Corpotesto"/>
    <w:link w:val="PrimorientrocorpodeltestoCarattere"/>
    <w:uiPriority w:val="99"/>
    <w:semiHidden/>
    <w:unhideWhenUsed/>
    <w:rsid w:val="007115A4"/>
    <w:pPr>
      <w:spacing w:after="0"/>
      <w:ind w:firstLine="360"/>
    </w:pPr>
  </w:style>
  <w:style w:type="character" w:customStyle="1" w:styleId="PrimorientrocorpodeltestoCarattere">
    <w:name w:val="Primo rientro corpo del testo Carattere"/>
    <w:basedOn w:val="CorpotestoCarattere"/>
    <w:link w:val="Primorientrocorpodeltesto"/>
    <w:uiPriority w:val="99"/>
    <w:semiHidden/>
    <w:rsid w:val="007115A4"/>
    <w:rPr>
      <w:rFonts w:ascii="Calibri" w:hAnsi="Calibri" w:cs="Calibri"/>
    </w:rPr>
  </w:style>
  <w:style w:type="paragraph" w:styleId="Primorientrocorpodeltesto2">
    <w:name w:val="Body Text First Indent 2"/>
    <w:basedOn w:val="Rientrocorpodeltesto"/>
    <w:link w:val="Primorientrocorpodeltesto2Carattere"/>
    <w:uiPriority w:val="99"/>
    <w:semiHidden/>
    <w:unhideWhenUsed/>
    <w:rsid w:val="007115A4"/>
    <w:pPr>
      <w:spacing w:after="0"/>
      <w:ind w:firstLine="360"/>
    </w:pPr>
  </w:style>
  <w:style w:type="character" w:customStyle="1" w:styleId="Primorientrocorpodeltesto2Carattere">
    <w:name w:val="Primo rientro corpo del testo 2 Carattere"/>
    <w:basedOn w:val="RientrocorpodeltestoCarattere"/>
    <w:link w:val="Primorientrocorpodeltesto2"/>
    <w:uiPriority w:val="99"/>
    <w:semiHidden/>
    <w:rsid w:val="007115A4"/>
    <w:rPr>
      <w:rFonts w:ascii="Calibri" w:hAnsi="Calibri" w:cs="Calibri"/>
    </w:rPr>
  </w:style>
  <w:style w:type="paragraph" w:styleId="Rientronormale">
    <w:name w:val="Normal Indent"/>
    <w:basedOn w:val="Normale"/>
    <w:uiPriority w:val="99"/>
    <w:semiHidden/>
    <w:unhideWhenUsed/>
    <w:rsid w:val="007115A4"/>
    <w:pPr>
      <w:ind w:left="720"/>
    </w:pPr>
  </w:style>
  <w:style w:type="paragraph" w:styleId="Intestazionenota">
    <w:name w:val="Note Heading"/>
    <w:basedOn w:val="Normale"/>
    <w:next w:val="Normale"/>
    <w:link w:val="IntestazionenotaCarattere"/>
    <w:uiPriority w:val="99"/>
    <w:semiHidden/>
    <w:unhideWhenUsed/>
    <w:rsid w:val="007115A4"/>
  </w:style>
  <w:style w:type="character" w:customStyle="1" w:styleId="IntestazionenotaCarattere">
    <w:name w:val="Intestazione nota Carattere"/>
    <w:basedOn w:val="Carpredefinitoparagrafo"/>
    <w:link w:val="Intestazionenota"/>
    <w:uiPriority w:val="99"/>
    <w:semiHidden/>
    <w:rsid w:val="007115A4"/>
    <w:rPr>
      <w:rFonts w:ascii="Calibri" w:hAnsi="Calibri" w:cs="Calibri"/>
    </w:rPr>
  </w:style>
  <w:style w:type="table" w:styleId="Tabellacontemporanea">
    <w:name w:val="Table Contemporary"/>
    <w:basedOn w:val="Tabellanormale"/>
    <w:uiPriority w:val="99"/>
    <w:semiHidden/>
    <w:unhideWhenUsed/>
    <w:rsid w:val="007115A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Elencochiaro">
    <w:name w:val="Light List"/>
    <w:basedOn w:val="Tabellanormale"/>
    <w:uiPriority w:val="61"/>
    <w:semiHidden/>
    <w:unhideWhenUsed/>
    <w:rsid w:val="007115A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semiHidden/>
    <w:unhideWhenUsed/>
    <w:rsid w:val="007115A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Elencochiaro-Colore2">
    <w:name w:val="Light List Accent 2"/>
    <w:basedOn w:val="Tabellanormale"/>
    <w:uiPriority w:val="61"/>
    <w:semiHidden/>
    <w:unhideWhenUsed/>
    <w:rsid w:val="007115A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Elencochiaro-Colore3">
    <w:name w:val="Light List Accent 3"/>
    <w:basedOn w:val="Tabellanormale"/>
    <w:uiPriority w:val="61"/>
    <w:semiHidden/>
    <w:unhideWhenUsed/>
    <w:rsid w:val="007115A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lencochiaro-Colore4">
    <w:name w:val="Light List Accent 4"/>
    <w:basedOn w:val="Tabellanormale"/>
    <w:uiPriority w:val="61"/>
    <w:semiHidden/>
    <w:unhideWhenUsed/>
    <w:rsid w:val="007115A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Elencochiaro-Colore5">
    <w:name w:val="Light List Accent 5"/>
    <w:basedOn w:val="Tabellanormale"/>
    <w:uiPriority w:val="61"/>
    <w:semiHidden/>
    <w:unhideWhenUsed/>
    <w:rsid w:val="007115A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Elencochiaro-Colore6">
    <w:name w:val="Light List Accent 6"/>
    <w:basedOn w:val="Tabellanormale"/>
    <w:uiPriority w:val="61"/>
    <w:semiHidden/>
    <w:unhideWhenUsed/>
    <w:rsid w:val="007115A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fondochiaro">
    <w:name w:val="Light Shading"/>
    <w:basedOn w:val="Tabellanormale"/>
    <w:uiPriority w:val="60"/>
    <w:semiHidden/>
    <w:unhideWhenUsed/>
    <w:rsid w:val="007115A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semiHidden/>
    <w:unhideWhenUsed/>
    <w:rsid w:val="007115A4"/>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fondochiaro-Colore2">
    <w:name w:val="Light Shading Accent 2"/>
    <w:basedOn w:val="Tabellanormale"/>
    <w:uiPriority w:val="60"/>
    <w:semiHidden/>
    <w:unhideWhenUsed/>
    <w:rsid w:val="007115A4"/>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fondochiaro-Colore3">
    <w:name w:val="Light Shading Accent 3"/>
    <w:basedOn w:val="Tabellanormale"/>
    <w:uiPriority w:val="60"/>
    <w:semiHidden/>
    <w:unhideWhenUsed/>
    <w:rsid w:val="007115A4"/>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fondochiaro-Colore4">
    <w:name w:val="Light Shading Accent 4"/>
    <w:basedOn w:val="Tabellanormale"/>
    <w:uiPriority w:val="60"/>
    <w:semiHidden/>
    <w:unhideWhenUsed/>
    <w:rsid w:val="007115A4"/>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fondochiaro-Colore5">
    <w:name w:val="Light Shading Accent 5"/>
    <w:basedOn w:val="Tabellanormale"/>
    <w:uiPriority w:val="60"/>
    <w:semiHidden/>
    <w:unhideWhenUsed/>
    <w:rsid w:val="007115A4"/>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fondochiaro-Colore6">
    <w:name w:val="Light Shading Accent 6"/>
    <w:basedOn w:val="Tabellanormale"/>
    <w:uiPriority w:val="60"/>
    <w:semiHidden/>
    <w:unhideWhenUsed/>
    <w:rsid w:val="007115A4"/>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Grigliachiara">
    <w:name w:val="Light Grid"/>
    <w:basedOn w:val="Tabellanormale"/>
    <w:uiPriority w:val="62"/>
    <w:semiHidden/>
    <w:unhideWhenUsed/>
    <w:rsid w:val="007115A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7115A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gliachiara-Colore2">
    <w:name w:val="Light Grid Accent 2"/>
    <w:basedOn w:val="Tabellanormale"/>
    <w:uiPriority w:val="62"/>
    <w:semiHidden/>
    <w:unhideWhenUsed/>
    <w:rsid w:val="007115A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gliachiara-Colore3">
    <w:name w:val="Light Grid Accent 3"/>
    <w:basedOn w:val="Tabellanormale"/>
    <w:uiPriority w:val="62"/>
    <w:semiHidden/>
    <w:unhideWhenUsed/>
    <w:rsid w:val="007115A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gliachiara-Colore4">
    <w:name w:val="Light Grid Accent 4"/>
    <w:basedOn w:val="Tabellanormale"/>
    <w:uiPriority w:val="62"/>
    <w:semiHidden/>
    <w:unhideWhenUsed/>
    <w:rsid w:val="007115A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gliachiara-Colore5">
    <w:name w:val="Light Grid Accent 5"/>
    <w:basedOn w:val="Tabellanormale"/>
    <w:uiPriority w:val="62"/>
    <w:semiHidden/>
    <w:unhideWhenUsed/>
    <w:rsid w:val="007115A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gliachiara-Colore6">
    <w:name w:val="Light Grid Accent 6"/>
    <w:basedOn w:val="Tabellanormale"/>
    <w:uiPriority w:val="62"/>
    <w:semiHidden/>
    <w:unhideWhenUsed/>
    <w:rsid w:val="007115A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Elencoscuro">
    <w:name w:val="Dark List"/>
    <w:basedOn w:val="Tabellanormale"/>
    <w:uiPriority w:val="70"/>
    <w:semiHidden/>
    <w:unhideWhenUsed/>
    <w:rsid w:val="007115A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semiHidden/>
    <w:unhideWhenUsed/>
    <w:rsid w:val="007115A4"/>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Elencoscuro-Colore2">
    <w:name w:val="Dark List Accent 2"/>
    <w:basedOn w:val="Tabellanormale"/>
    <w:uiPriority w:val="70"/>
    <w:semiHidden/>
    <w:unhideWhenUsed/>
    <w:rsid w:val="007115A4"/>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Elencoscuro-Colore3">
    <w:name w:val="Dark List Accent 3"/>
    <w:basedOn w:val="Tabellanormale"/>
    <w:uiPriority w:val="70"/>
    <w:semiHidden/>
    <w:unhideWhenUsed/>
    <w:rsid w:val="007115A4"/>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Elencoscuro-Colore4">
    <w:name w:val="Dark List Accent 4"/>
    <w:basedOn w:val="Tabellanormale"/>
    <w:uiPriority w:val="70"/>
    <w:semiHidden/>
    <w:unhideWhenUsed/>
    <w:rsid w:val="007115A4"/>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Elencoscuro-Colore5">
    <w:name w:val="Dark List Accent 5"/>
    <w:basedOn w:val="Tabellanormale"/>
    <w:uiPriority w:val="70"/>
    <w:semiHidden/>
    <w:unhideWhenUsed/>
    <w:rsid w:val="007115A4"/>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Elencoscuro-Colore6">
    <w:name w:val="Dark List Accent 6"/>
    <w:basedOn w:val="Tabellanormale"/>
    <w:uiPriority w:val="70"/>
    <w:rsid w:val="007115A4"/>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Tabellaelenco1chiara1">
    <w:name w:val="Tabella elenco 1 chiara1"/>
    <w:basedOn w:val="Tabellanormale"/>
    <w:uiPriority w:val="46"/>
    <w:rsid w:val="007115A4"/>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1chiara-colore11">
    <w:name w:val="Tabella elenco 1 chiara - colore 11"/>
    <w:basedOn w:val="Tabellanormale"/>
    <w:uiPriority w:val="46"/>
    <w:rsid w:val="007115A4"/>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1chiara-colore21">
    <w:name w:val="Tabella elenco 1 chiara - colore 21"/>
    <w:basedOn w:val="Tabellanormale"/>
    <w:uiPriority w:val="46"/>
    <w:rsid w:val="007115A4"/>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1chiara-colore31">
    <w:name w:val="Tabella elenco 1 chiara - colore 31"/>
    <w:basedOn w:val="Tabellanormale"/>
    <w:uiPriority w:val="46"/>
    <w:rsid w:val="007115A4"/>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1chiara-colore41">
    <w:name w:val="Tabella elenco 1 chiara - colore 41"/>
    <w:basedOn w:val="Tabellanormale"/>
    <w:uiPriority w:val="46"/>
    <w:rsid w:val="007115A4"/>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1chiara-colore51">
    <w:name w:val="Tabella elenco 1 chiara - colore 51"/>
    <w:basedOn w:val="Tabellanormale"/>
    <w:uiPriority w:val="46"/>
    <w:rsid w:val="007115A4"/>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1chiara-colore61">
    <w:name w:val="Tabella elenco 1 chiara - colore 61"/>
    <w:basedOn w:val="Tabellanormale"/>
    <w:uiPriority w:val="46"/>
    <w:rsid w:val="007115A4"/>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21">
    <w:name w:val="Tabella elenco 21"/>
    <w:basedOn w:val="Tabellanormale"/>
    <w:uiPriority w:val="47"/>
    <w:rsid w:val="007115A4"/>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2-colore11">
    <w:name w:val="Tabella elenco 2 - colore 11"/>
    <w:basedOn w:val="Tabellanormale"/>
    <w:uiPriority w:val="47"/>
    <w:rsid w:val="007115A4"/>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2-colore21">
    <w:name w:val="Tabella elenco 2 - colore 21"/>
    <w:basedOn w:val="Tabellanormale"/>
    <w:uiPriority w:val="47"/>
    <w:rsid w:val="007115A4"/>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2-colore31">
    <w:name w:val="Tabella elenco 2 - colore 31"/>
    <w:basedOn w:val="Tabellanormale"/>
    <w:uiPriority w:val="47"/>
    <w:rsid w:val="007115A4"/>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2-colore41">
    <w:name w:val="Tabella elenco 2 - colore 41"/>
    <w:basedOn w:val="Tabellanormale"/>
    <w:uiPriority w:val="47"/>
    <w:rsid w:val="007115A4"/>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2-colore51">
    <w:name w:val="Tabella elenco 2 - colore 51"/>
    <w:basedOn w:val="Tabellanormale"/>
    <w:uiPriority w:val="47"/>
    <w:rsid w:val="007115A4"/>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2-colore61">
    <w:name w:val="Tabella elenco 2 - colore 61"/>
    <w:basedOn w:val="Tabellanormale"/>
    <w:uiPriority w:val="47"/>
    <w:rsid w:val="007115A4"/>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Elencotab31">
    <w:name w:val="Elenco tab. 31"/>
    <w:basedOn w:val="Tabellanormale"/>
    <w:uiPriority w:val="48"/>
    <w:rsid w:val="007115A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laelenco3-colore11">
    <w:name w:val="Tabella elenco 3 - colore 11"/>
    <w:basedOn w:val="Tabellanormale"/>
    <w:uiPriority w:val="48"/>
    <w:rsid w:val="007115A4"/>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Tabellaelenco3-colore21">
    <w:name w:val="Tabella elenco 3 - colore 21"/>
    <w:basedOn w:val="Tabellanormale"/>
    <w:uiPriority w:val="48"/>
    <w:rsid w:val="007115A4"/>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Tabellaelenco3-colore31">
    <w:name w:val="Tabella elenco 3 - colore 31"/>
    <w:basedOn w:val="Tabellanormale"/>
    <w:uiPriority w:val="48"/>
    <w:rsid w:val="007115A4"/>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Tabellaelenco3-colore41">
    <w:name w:val="Tabella elenco 3 - colore 41"/>
    <w:basedOn w:val="Tabellanormale"/>
    <w:uiPriority w:val="48"/>
    <w:rsid w:val="007115A4"/>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Tabellaelenco3-colore51">
    <w:name w:val="Tabella elenco 3 - colore 51"/>
    <w:basedOn w:val="Tabellanormale"/>
    <w:uiPriority w:val="48"/>
    <w:rsid w:val="007115A4"/>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Tabellaelenco3-colore61">
    <w:name w:val="Tabella elenco 3 - colore 61"/>
    <w:basedOn w:val="Tabellanormale"/>
    <w:uiPriority w:val="48"/>
    <w:rsid w:val="007115A4"/>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Elencotab41">
    <w:name w:val="Elenco tab. 41"/>
    <w:basedOn w:val="Tabellanormale"/>
    <w:uiPriority w:val="49"/>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4-colore11">
    <w:name w:val="Tabella elenco 4 - colore 11"/>
    <w:basedOn w:val="Tabellanormale"/>
    <w:uiPriority w:val="49"/>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4-colore21">
    <w:name w:val="Tabella elenco 4 - colore 21"/>
    <w:basedOn w:val="Tabellanormale"/>
    <w:uiPriority w:val="49"/>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4-colore31">
    <w:name w:val="Tabella elenco 4 - colore 31"/>
    <w:basedOn w:val="Tabellanormale"/>
    <w:uiPriority w:val="49"/>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4-colore41">
    <w:name w:val="Tabella elenco 4 - colore 41"/>
    <w:basedOn w:val="Tabellanormale"/>
    <w:uiPriority w:val="49"/>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4-colore51">
    <w:name w:val="Tabella elenco 4 - colore 51"/>
    <w:basedOn w:val="Tabellanormale"/>
    <w:uiPriority w:val="49"/>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4-colore61">
    <w:name w:val="Tabella elenco 4 - colore 61"/>
    <w:basedOn w:val="Tabellanormale"/>
    <w:uiPriority w:val="49"/>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5scura1">
    <w:name w:val="Tabella elenco 5 scura1"/>
    <w:basedOn w:val="Tabellanormale"/>
    <w:uiPriority w:val="50"/>
    <w:rsid w:val="007115A4"/>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11">
    <w:name w:val="Tabella elenco 5 scura - colore 11"/>
    <w:basedOn w:val="Tabellanormale"/>
    <w:uiPriority w:val="50"/>
    <w:rsid w:val="007115A4"/>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21">
    <w:name w:val="Tabella elenco 5 scura - colore 21"/>
    <w:basedOn w:val="Tabellanormale"/>
    <w:uiPriority w:val="50"/>
    <w:rsid w:val="007115A4"/>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31">
    <w:name w:val="Tabella elenco 5 scura - colore 31"/>
    <w:basedOn w:val="Tabellanormale"/>
    <w:uiPriority w:val="50"/>
    <w:rsid w:val="007115A4"/>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41">
    <w:name w:val="Tabella elenco 5 scura - colore 41"/>
    <w:basedOn w:val="Tabellanormale"/>
    <w:uiPriority w:val="50"/>
    <w:rsid w:val="007115A4"/>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51">
    <w:name w:val="Tabella elenco 5 scura - colore 51"/>
    <w:basedOn w:val="Tabellanormale"/>
    <w:uiPriority w:val="50"/>
    <w:rsid w:val="007115A4"/>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61">
    <w:name w:val="Tabella elenco 5 scura - colore 61"/>
    <w:basedOn w:val="Tabellanormale"/>
    <w:uiPriority w:val="50"/>
    <w:rsid w:val="007115A4"/>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6acolori1">
    <w:name w:val="Tabella elenco 6 a colori1"/>
    <w:basedOn w:val="Tabellanormale"/>
    <w:uiPriority w:val="51"/>
    <w:rsid w:val="007115A4"/>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6acolori-colore11">
    <w:name w:val="Tabella elenco 6 a colori - colore 11"/>
    <w:basedOn w:val="Tabellanormale"/>
    <w:uiPriority w:val="51"/>
    <w:rsid w:val="007115A4"/>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6acolori-colore21">
    <w:name w:val="Tabella elenco 6 a colori - colore 21"/>
    <w:basedOn w:val="Tabellanormale"/>
    <w:uiPriority w:val="51"/>
    <w:rsid w:val="007115A4"/>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6acolori-colore31">
    <w:name w:val="Tabella elenco 6 a colori - colore 31"/>
    <w:basedOn w:val="Tabellanormale"/>
    <w:uiPriority w:val="51"/>
    <w:rsid w:val="007115A4"/>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6acolori-colore41">
    <w:name w:val="Tabella elenco 6 a colori - colore 41"/>
    <w:basedOn w:val="Tabellanormale"/>
    <w:uiPriority w:val="51"/>
    <w:rsid w:val="007115A4"/>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6acolori-colore51">
    <w:name w:val="Tabella elenco 6 a colori - colore 51"/>
    <w:basedOn w:val="Tabellanormale"/>
    <w:uiPriority w:val="51"/>
    <w:rsid w:val="007115A4"/>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6acolori-colore61">
    <w:name w:val="Tabella elenco 6 a colori - colore 61"/>
    <w:basedOn w:val="Tabellanormale"/>
    <w:uiPriority w:val="51"/>
    <w:rsid w:val="007115A4"/>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7acolori1">
    <w:name w:val="Tabella elenco 7 a colori1"/>
    <w:basedOn w:val="Tabellanormale"/>
    <w:uiPriority w:val="52"/>
    <w:rsid w:val="007115A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11">
    <w:name w:val="Tabella elenco 7 a colori - colore 11"/>
    <w:basedOn w:val="Tabellanormale"/>
    <w:uiPriority w:val="52"/>
    <w:rsid w:val="007115A4"/>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21">
    <w:name w:val="Tabella elenco 7 a colori - colore 21"/>
    <w:basedOn w:val="Tabellanormale"/>
    <w:uiPriority w:val="52"/>
    <w:rsid w:val="007115A4"/>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31">
    <w:name w:val="Tabella elenco 7 a colori - colore 31"/>
    <w:basedOn w:val="Tabellanormale"/>
    <w:uiPriority w:val="52"/>
    <w:rsid w:val="007115A4"/>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41">
    <w:name w:val="Tabella elenco 7 a colori - colore 41"/>
    <w:basedOn w:val="Tabellanormale"/>
    <w:uiPriority w:val="52"/>
    <w:rsid w:val="007115A4"/>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51">
    <w:name w:val="Tabella elenco 7 a colori - colore 51"/>
    <w:basedOn w:val="Tabellanormale"/>
    <w:uiPriority w:val="52"/>
    <w:rsid w:val="007115A4"/>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61">
    <w:name w:val="Tabella elenco 7 a colori - colore 61"/>
    <w:basedOn w:val="Tabellanormale"/>
    <w:uiPriority w:val="52"/>
    <w:rsid w:val="007115A4"/>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ipostaelettronica">
    <w:name w:val="E-mail Signature"/>
    <w:basedOn w:val="Normale"/>
    <w:link w:val="FirmadipostaelettronicaCarattere"/>
    <w:uiPriority w:val="99"/>
    <w:semiHidden/>
    <w:unhideWhenUsed/>
    <w:rsid w:val="007115A4"/>
  </w:style>
  <w:style w:type="character" w:customStyle="1" w:styleId="FirmadipostaelettronicaCarattere">
    <w:name w:val="Firma di posta elettronica Carattere"/>
    <w:basedOn w:val="Carpredefinitoparagrafo"/>
    <w:link w:val="Firmadipostaelettronica"/>
    <w:uiPriority w:val="99"/>
    <w:semiHidden/>
    <w:rsid w:val="007115A4"/>
    <w:rPr>
      <w:rFonts w:ascii="Calibri" w:hAnsi="Calibri" w:cs="Calibri"/>
    </w:rPr>
  </w:style>
  <w:style w:type="paragraph" w:styleId="Formuladiapertura">
    <w:name w:val="Salutation"/>
    <w:basedOn w:val="Normale"/>
    <w:next w:val="Normale"/>
    <w:link w:val="FormuladiaperturaCarattere"/>
    <w:uiPriority w:val="99"/>
    <w:semiHidden/>
    <w:unhideWhenUsed/>
    <w:rsid w:val="007115A4"/>
  </w:style>
  <w:style w:type="character" w:customStyle="1" w:styleId="FormuladiaperturaCarattere">
    <w:name w:val="Formula di apertura Carattere"/>
    <w:basedOn w:val="Carpredefinitoparagrafo"/>
    <w:link w:val="Formuladiapertura"/>
    <w:uiPriority w:val="99"/>
    <w:semiHidden/>
    <w:rsid w:val="007115A4"/>
    <w:rPr>
      <w:rFonts w:ascii="Calibri" w:hAnsi="Calibri" w:cs="Calibri"/>
    </w:rPr>
  </w:style>
  <w:style w:type="table" w:styleId="Tabellacolonne1">
    <w:name w:val="Table Columns 1"/>
    <w:basedOn w:val="Tabellanormale"/>
    <w:uiPriority w:val="99"/>
    <w:semiHidden/>
    <w:unhideWhenUsed/>
    <w:rsid w:val="007115A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2">
    <w:name w:val="Table Columns 2"/>
    <w:basedOn w:val="Tabellanormale"/>
    <w:uiPriority w:val="99"/>
    <w:semiHidden/>
    <w:unhideWhenUsed/>
    <w:rsid w:val="007115A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3">
    <w:name w:val="Table Columns 3"/>
    <w:basedOn w:val="Tabellanormale"/>
    <w:uiPriority w:val="99"/>
    <w:semiHidden/>
    <w:unhideWhenUsed/>
    <w:rsid w:val="007115A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acolonne4">
    <w:name w:val="Table Columns 4"/>
    <w:basedOn w:val="Tabellanormale"/>
    <w:uiPriority w:val="99"/>
    <w:semiHidden/>
    <w:unhideWhenUsed/>
    <w:rsid w:val="007115A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acolonne5">
    <w:name w:val="Table Columns 5"/>
    <w:basedOn w:val="Tabellanormale"/>
    <w:uiPriority w:val="99"/>
    <w:semiHidden/>
    <w:unhideWhenUsed/>
    <w:rsid w:val="007115A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e"/>
    <w:link w:val="FirmaCarattere"/>
    <w:uiPriority w:val="99"/>
    <w:semiHidden/>
    <w:unhideWhenUsed/>
    <w:rsid w:val="007115A4"/>
    <w:pPr>
      <w:ind w:left="4320"/>
    </w:pPr>
  </w:style>
  <w:style w:type="character" w:customStyle="1" w:styleId="FirmaCarattere">
    <w:name w:val="Firma Carattere"/>
    <w:basedOn w:val="Carpredefinitoparagrafo"/>
    <w:link w:val="Firma"/>
    <w:uiPriority w:val="99"/>
    <w:semiHidden/>
    <w:rsid w:val="007115A4"/>
    <w:rPr>
      <w:rFonts w:ascii="Calibri" w:hAnsi="Calibri" w:cs="Calibri"/>
    </w:rPr>
  </w:style>
  <w:style w:type="table" w:styleId="Tabellasemplice1">
    <w:name w:val="Table Simple 1"/>
    <w:basedOn w:val="Tabellanormale"/>
    <w:uiPriority w:val="99"/>
    <w:semiHidden/>
    <w:unhideWhenUsed/>
    <w:rsid w:val="007115A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asemplice2">
    <w:name w:val="Table Simple 2"/>
    <w:basedOn w:val="Tabellanormale"/>
    <w:uiPriority w:val="99"/>
    <w:semiHidden/>
    <w:unhideWhenUsed/>
    <w:rsid w:val="007115A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asemplice3">
    <w:name w:val="Table Simple 3"/>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aconombreggiatura1">
    <w:name w:val="Table Subtle 1"/>
    <w:basedOn w:val="Tabellanormale"/>
    <w:uiPriority w:val="99"/>
    <w:semiHidden/>
    <w:unhideWhenUsed/>
    <w:rsid w:val="007115A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nombreggiatura2">
    <w:name w:val="Table Subtle 2"/>
    <w:basedOn w:val="Tabellanormale"/>
    <w:uiPriority w:val="99"/>
    <w:rsid w:val="007115A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ice1">
    <w:name w:val="index 1"/>
    <w:basedOn w:val="Normale"/>
    <w:next w:val="Normale"/>
    <w:autoRedefine/>
    <w:uiPriority w:val="99"/>
    <w:semiHidden/>
    <w:unhideWhenUsed/>
    <w:rsid w:val="007115A4"/>
    <w:pPr>
      <w:ind w:left="220" w:hanging="220"/>
    </w:pPr>
  </w:style>
  <w:style w:type="paragraph" w:styleId="Indice2">
    <w:name w:val="index 2"/>
    <w:basedOn w:val="Normale"/>
    <w:next w:val="Normale"/>
    <w:autoRedefine/>
    <w:uiPriority w:val="99"/>
    <w:semiHidden/>
    <w:unhideWhenUsed/>
    <w:rsid w:val="007115A4"/>
    <w:pPr>
      <w:ind w:left="440" w:hanging="220"/>
    </w:pPr>
  </w:style>
  <w:style w:type="paragraph" w:styleId="Indice3">
    <w:name w:val="index 3"/>
    <w:basedOn w:val="Normale"/>
    <w:next w:val="Normale"/>
    <w:autoRedefine/>
    <w:uiPriority w:val="99"/>
    <w:semiHidden/>
    <w:unhideWhenUsed/>
    <w:rsid w:val="007115A4"/>
    <w:pPr>
      <w:ind w:left="660" w:hanging="220"/>
    </w:pPr>
  </w:style>
  <w:style w:type="paragraph" w:styleId="Indice4">
    <w:name w:val="index 4"/>
    <w:basedOn w:val="Normale"/>
    <w:next w:val="Normale"/>
    <w:autoRedefine/>
    <w:uiPriority w:val="99"/>
    <w:semiHidden/>
    <w:unhideWhenUsed/>
    <w:rsid w:val="007115A4"/>
    <w:pPr>
      <w:ind w:left="880" w:hanging="220"/>
    </w:pPr>
  </w:style>
  <w:style w:type="paragraph" w:styleId="Indice5">
    <w:name w:val="index 5"/>
    <w:basedOn w:val="Normale"/>
    <w:next w:val="Normale"/>
    <w:autoRedefine/>
    <w:uiPriority w:val="99"/>
    <w:semiHidden/>
    <w:unhideWhenUsed/>
    <w:rsid w:val="007115A4"/>
    <w:pPr>
      <w:ind w:left="1100" w:hanging="220"/>
    </w:pPr>
  </w:style>
  <w:style w:type="paragraph" w:styleId="Indice6">
    <w:name w:val="index 6"/>
    <w:basedOn w:val="Normale"/>
    <w:next w:val="Normale"/>
    <w:autoRedefine/>
    <w:uiPriority w:val="99"/>
    <w:semiHidden/>
    <w:unhideWhenUsed/>
    <w:rsid w:val="007115A4"/>
    <w:pPr>
      <w:ind w:left="1320" w:hanging="220"/>
    </w:pPr>
  </w:style>
  <w:style w:type="paragraph" w:styleId="Indice7">
    <w:name w:val="index 7"/>
    <w:basedOn w:val="Normale"/>
    <w:next w:val="Normale"/>
    <w:autoRedefine/>
    <w:uiPriority w:val="99"/>
    <w:semiHidden/>
    <w:unhideWhenUsed/>
    <w:rsid w:val="007115A4"/>
    <w:pPr>
      <w:ind w:left="1540" w:hanging="220"/>
    </w:pPr>
  </w:style>
  <w:style w:type="paragraph" w:styleId="Indice8">
    <w:name w:val="index 8"/>
    <w:basedOn w:val="Normale"/>
    <w:next w:val="Normale"/>
    <w:autoRedefine/>
    <w:uiPriority w:val="99"/>
    <w:semiHidden/>
    <w:unhideWhenUsed/>
    <w:rsid w:val="007115A4"/>
    <w:pPr>
      <w:ind w:left="1760" w:hanging="220"/>
    </w:pPr>
  </w:style>
  <w:style w:type="paragraph" w:styleId="Indice9">
    <w:name w:val="index 9"/>
    <w:basedOn w:val="Normale"/>
    <w:next w:val="Normale"/>
    <w:autoRedefine/>
    <w:uiPriority w:val="99"/>
    <w:semiHidden/>
    <w:unhideWhenUsed/>
    <w:rsid w:val="007115A4"/>
    <w:pPr>
      <w:ind w:left="1980" w:hanging="220"/>
    </w:pPr>
  </w:style>
  <w:style w:type="paragraph" w:styleId="Titoloindice">
    <w:name w:val="index heading"/>
    <w:basedOn w:val="Normale"/>
    <w:next w:val="Indice1"/>
    <w:uiPriority w:val="99"/>
    <w:semiHidden/>
    <w:unhideWhenUsed/>
    <w:rsid w:val="007115A4"/>
    <w:rPr>
      <w:rFonts w:ascii="Calibri Light" w:eastAsiaTheme="majorEastAsia" w:hAnsi="Calibri Light" w:cs="Calibri Light"/>
      <w:b/>
      <w:bCs/>
    </w:rPr>
  </w:style>
  <w:style w:type="paragraph" w:styleId="Formuladichiusura">
    <w:name w:val="Closing"/>
    <w:basedOn w:val="Normale"/>
    <w:link w:val="FormuladichiusuraCarattere"/>
    <w:uiPriority w:val="99"/>
    <w:semiHidden/>
    <w:unhideWhenUsed/>
    <w:rsid w:val="007115A4"/>
    <w:pPr>
      <w:ind w:left="4320"/>
    </w:pPr>
  </w:style>
  <w:style w:type="character" w:customStyle="1" w:styleId="FormuladichiusuraCarattere">
    <w:name w:val="Formula di chiusura Carattere"/>
    <w:basedOn w:val="Carpredefinitoparagrafo"/>
    <w:link w:val="Formuladichiusura"/>
    <w:uiPriority w:val="99"/>
    <w:semiHidden/>
    <w:rsid w:val="007115A4"/>
    <w:rPr>
      <w:rFonts w:ascii="Calibri" w:hAnsi="Calibri" w:cs="Calibri"/>
    </w:rPr>
  </w:style>
  <w:style w:type="table" w:styleId="Grigliatabella">
    <w:name w:val="Table Grid"/>
    <w:basedOn w:val="Tabellanormale"/>
    <w:uiPriority w:val="39"/>
    <w:rsid w:val="00711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1">
    <w:name w:val="Table Grid 1"/>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gliatabella2">
    <w:name w:val="Table Grid 2"/>
    <w:basedOn w:val="Tabellanormale"/>
    <w:uiPriority w:val="99"/>
    <w:semiHidden/>
    <w:unhideWhenUsed/>
    <w:rsid w:val="007115A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3">
    <w:name w:val="Table Grid 3"/>
    <w:basedOn w:val="Tabellanormale"/>
    <w:uiPriority w:val="99"/>
    <w:semiHidden/>
    <w:unhideWhenUsed/>
    <w:rsid w:val="007115A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4">
    <w:name w:val="Table Grid 4"/>
    <w:basedOn w:val="Tabellanormale"/>
    <w:uiPriority w:val="99"/>
    <w:semiHidden/>
    <w:unhideWhenUsed/>
    <w:rsid w:val="007115A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gliatabella5">
    <w:name w:val="Table Grid 5"/>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6">
    <w:name w:val="Table Grid 6"/>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7">
    <w:name w:val="Table Grid 7"/>
    <w:basedOn w:val="Tabellanormale"/>
    <w:uiPriority w:val="99"/>
    <w:semiHidden/>
    <w:unhideWhenUsed/>
    <w:rsid w:val="007115A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8">
    <w:name w:val="Table Grid 8"/>
    <w:basedOn w:val="Tabellanormale"/>
    <w:uiPriority w:val="99"/>
    <w:semiHidden/>
    <w:unhideWhenUsed/>
    <w:rsid w:val="007115A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gliatabellachiara1">
    <w:name w:val="Griglia tabella chiara1"/>
    <w:basedOn w:val="Tabellanormale"/>
    <w:uiPriority w:val="40"/>
    <w:rsid w:val="007115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lagriglia1chiara1">
    <w:name w:val="Tabella griglia 1 chiara1"/>
    <w:basedOn w:val="Tabellanormale"/>
    <w:uiPriority w:val="46"/>
    <w:rsid w:val="007115A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ellagriglia1chiara-colore11">
    <w:name w:val="Tabella griglia 1 chiara - colore 11"/>
    <w:basedOn w:val="Tabellanormale"/>
    <w:uiPriority w:val="46"/>
    <w:rsid w:val="007115A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ellagriglia1chiara-colore21">
    <w:name w:val="Tabella griglia 1 chiara - colore 21"/>
    <w:basedOn w:val="Tabellanormale"/>
    <w:uiPriority w:val="46"/>
    <w:rsid w:val="007115A4"/>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Tabellagriglia1chiara-colore31">
    <w:name w:val="Tabella griglia 1 chiara - colore 31"/>
    <w:basedOn w:val="Tabellanormale"/>
    <w:uiPriority w:val="46"/>
    <w:rsid w:val="007115A4"/>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ellagriglia1chiara-colore41">
    <w:name w:val="Tabella griglia 1 chiara - colore 41"/>
    <w:basedOn w:val="Tabellanormale"/>
    <w:uiPriority w:val="46"/>
    <w:rsid w:val="007115A4"/>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Tabellagriglia1chiara-colore51">
    <w:name w:val="Tabella griglia 1 chiara - colore 51"/>
    <w:basedOn w:val="Tabellanormale"/>
    <w:uiPriority w:val="46"/>
    <w:rsid w:val="007115A4"/>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ellagriglia1chiara-colore61">
    <w:name w:val="Tabella griglia 1 chiara - colore 61"/>
    <w:basedOn w:val="Tabellanormale"/>
    <w:uiPriority w:val="46"/>
    <w:rsid w:val="007115A4"/>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ellagriglia21">
    <w:name w:val="Tabella griglia 21"/>
    <w:basedOn w:val="Tabellanormale"/>
    <w:uiPriority w:val="47"/>
    <w:rsid w:val="007115A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2-colore11">
    <w:name w:val="Tabella griglia 2 - colore 11"/>
    <w:basedOn w:val="Tabellanormale"/>
    <w:uiPriority w:val="47"/>
    <w:rsid w:val="007115A4"/>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2-colore21">
    <w:name w:val="Tabella griglia 2 - colore 21"/>
    <w:basedOn w:val="Tabellanormale"/>
    <w:uiPriority w:val="47"/>
    <w:rsid w:val="007115A4"/>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2-colore31">
    <w:name w:val="Tabella griglia 2 - colore 31"/>
    <w:basedOn w:val="Tabellanormale"/>
    <w:uiPriority w:val="47"/>
    <w:rsid w:val="007115A4"/>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2-colore41">
    <w:name w:val="Tabella griglia 2 - colore 41"/>
    <w:basedOn w:val="Tabellanormale"/>
    <w:uiPriority w:val="47"/>
    <w:rsid w:val="007115A4"/>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2-colore51">
    <w:name w:val="Tabella griglia 2 - colore 51"/>
    <w:basedOn w:val="Tabellanormale"/>
    <w:uiPriority w:val="47"/>
    <w:rsid w:val="007115A4"/>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2-colore61">
    <w:name w:val="Tabella griglia 2 - colore 61"/>
    <w:basedOn w:val="Tabellanormale"/>
    <w:uiPriority w:val="47"/>
    <w:rsid w:val="007115A4"/>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gliatab31">
    <w:name w:val="Griglia tab. 31"/>
    <w:basedOn w:val="Tabellanormale"/>
    <w:uiPriority w:val="48"/>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3-colore11">
    <w:name w:val="Tabella griglia 3 - colore 11"/>
    <w:basedOn w:val="Tabellanormale"/>
    <w:uiPriority w:val="48"/>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3-colore21">
    <w:name w:val="Tabella griglia 3 - colore 21"/>
    <w:basedOn w:val="Tabellanormale"/>
    <w:uiPriority w:val="48"/>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Tabellagriglia3-colore31">
    <w:name w:val="Tabella griglia 3 - colore 31"/>
    <w:basedOn w:val="Tabellanormale"/>
    <w:uiPriority w:val="48"/>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3-colore41">
    <w:name w:val="Tabella griglia 3 - colore 41"/>
    <w:basedOn w:val="Tabellanormale"/>
    <w:uiPriority w:val="48"/>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3-colore51">
    <w:name w:val="Tabella griglia 3 - colore 51"/>
    <w:basedOn w:val="Tabellanormale"/>
    <w:uiPriority w:val="48"/>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Tabellagriglia3-colore61">
    <w:name w:val="Tabella griglia 3 - colore 61"/>
    <w:basedOn w:val="Tabellanormale"/>
    <w:uiPriority w:val="48"/>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gliatab41">
    <w:name w:val="Griglia tab. 41"/>
    <w:basedOn w:val="Tabellanormale"/>
    <w:uiPriority w:val="49"/>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4-colore11">
    <w:name w:val="Tabella griglia 4 - colore 11"/>
    <w:basedOn w:val="Tabellanormale"/>
    <w:uiPriority w:val="49"/>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4-colore21">
    <w:name w:val="Tabella griglia 4 - colore 21"/>
    <w:basedOn w:val="Tabellanormale"/>
    <w:uiPriority w:val="49"/>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4-colore31">
    <w:name w:val="Tabella griglia 4 - colore 31"/>
    <w:basedOn w:val="Tabellanormale"/>
    <w:uiPriority w:val="49"/>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4-colore41">
    <w:name w:val="Tabella griglia 4 - colore 41"/>
    <w:basedOn w:val="Tabellanormale"/>
    <w:uiPriority w:val="49"/>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4-colore51">
    <w:name w:val="Tabella griglia 4 - colore 51"/>
    <w:basedOn w:val="Tabellanormale"/>
    <w:uiPriority w:val="49"/>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4-colore61">
    <w:name w:val="Tabella griglia 4 - colore 61"/>
    <w:basedOn w:val="Tabellanormale"/>
    <w:uiPriority w:val="49"/>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5scura1">
    <w:name w:val="Tabella griglia 5 scura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ellagriglia5scura-colore11">
    <w:name w:val="Tabella griglia 5 scura - colore 1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lagriglia5scura-colore21">
    <w:name w:val="Tabella griglia 5 scura - colore 2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ellagriglia5scura-colore31">
    <w:name w:val="Tabella griglia 5 scura - colore 3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ellagriglia5scura-colore41">
    <w:name w:val="Tabella griglia 5 scura - colore 4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Tabellagriglia5scura-colore51">
    <w:name w:val="Tabella griglia 5 scura - colore 5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ellagriglia5scura-colore61">
    <w:name w:val="Tabella griglia 5 scura - colore 6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Tabellagriglia6acolori1">
    <w:name w:val="Tabella griglia 6 a colori1"/>
    <w:basedOn w:val="Tabellanormale"/>
    <w:uiPriority w:val="51"/>
    <w:rsid w:val="007115A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6acolori-colore11">
    <w:name w:val="Tabella griglia 6 a colori - colore 11"/>
    <w:basedOn w:val="Tabellanormale"/>
    <w:uiPriority w:val="51"/>
    <w:rsid w:val="007115A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6acolori-colore21">
    <w:name w:val="Tabella griglia 6 a colori - colore 21"/>
    <w:basedOn w:val="Tabellanormale"/>
    <w:uiPriority w:val="51"/>
    <w:rsid w:val="007115A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6acolori-colore31">
    <w:name w:val="Tabella griglia 6 a colori - colore 31"/>
    <w:basedOn w:val="Tabellanormale"/>
    <w:uiPriority w:val="51"/>
    <w:rsid w:val="007115A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6acolori-colore41">
    <w:name w:val="Tabella griglia 6 a colori - colore 41"/>
    <w:basedOn w:val="Tabellanormale"/>
    <w:uiPriority w:val="51"/>
    <w:rsid w:val="007115A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6acolori-colore51">
    <w:name w:val="Tabella griglia 6 a colori - colore 51"/>
    <w:basedOn w:val="Tabellanormale"/>
    <w:uiPriority w:val="51"/>
    <w:rsid w:val="007115A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6acolori-colore61">
    <w:name w:val="Tabella griglia 6 a colori - colore 61"/>
    <w:basedOn w:val="Tabellanormale"/>
    <w:uiPriority w:val="51"/>
    <w:rsid w:val="007115A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7acolori1">
    <w:name w:val="Tabella griglia 7 a colori1"/>
    <w:basedOn w:val="Tabellanormale"/>
    <w:uiPriority w:val="52"/>
    <w:rsid w:val="007115A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7acolori-colore11">
    <w:name w:val="Tabella griglia 7 a colori - colore 11"/>
    <w:basedOn w:val="Tabellanormale"/>
    <w:uiPriority w:val="52"/>
    <w:rsid w:val="007115A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7acolori-colore21">
    <w:name w:val="Tabella griglia 7 a colori - colore 21"/>
    <w:basedOn w:val="Tabellanormale"/>
    <w:uiPriority w:val="52"/>
    <w:rsid w:val="007115A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Tabellagriglia7acolori-colore31">
    <w:name w:val="Tabella griglia 7 a colori - colore 31"/>
    <w:basedOn w:val="Tabellanormale"/>
    <w:uiPriority w:val="52"/>
    <w:rsid w:val="007115A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7acolori-colore41">
    <w:name w:val="Tabella griglia 7 a colori - colore 41"/>
    <w:basedOn w:val="Tabellanormale"/>
    <w:uiPriority w:val="52"/>
    <w:rsid w:val="007115A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7acolori-colore51">
    <w:name w:val="Tabella griglia 7 a colori - colore 51"/>
    <w:basedOn w:val="Tabellanormale"/>
    <w:uiPriority w:val="52"/>
    <w:rsid w:val="007115A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Tabellagriglia7acolori-colore61">
    <w:name w:val="Tabella griglia 7 a colori - colore 61"/>
    <w:basedOn w:val="Tabellanormale"/>
    <w:uiPriority w:val="52"/>
    <w:rsid w:val="007115A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ellaWeb1">
    <w:name w:val="Table Web 1"/>
    <w:basedOn w:val="Tabellanormale"/>
    <w:uiPriority w:val="99"/>
    <w:semiHidden/>
    <w:unhideWhenUsed/>
    <w:rsid w:val="007115A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2">
    <w:name w:val="Table Web 2"/>
    <w:basedOn w:val="Tabellanormale"/>
    <w:uiPriority w:val="99"/>
    <w:semiHidden/>
    <w:unhideWhenUsed/>
    <w:rsid w:val="007115A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3">
    <w:name w:val="Table Web 3"/>
    <w:basedOn w:val="Tabellanormale"/>
    <w:uiPriority w:val="99"/>
    <w:rsid w:val="007115A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imandonotaapidipagina">
    <w:name w:val="footnote reference"/>
    <w:basedOn w:val="Carpredefinitoparagrafo"/>
    <w:uiPriority w:val="99"/>
    <w:semiHidden/>
    <w:unhideWhenUsed/>
    <w:rsid w:val="007115A4"/>
    <w:rPr>
      <w:rFonts w:ascii="Calibri" w:hAnsi="Calibri" w:cs="Calibri"/>
      <w:vertAlign w:val="superscript"/>
    </w:rPr>
  </w:style>
  <w:style w:type="character" w:styleId="Numeroriga">
    <w:name w:val="line number"/>
    <w:basedOn w:val="Carpredefinitoparagrafo"/>
    <w:uiPriority w:val="99"/>
    <w:semiHidden/>
    <w:unhideWhenUsed/>
    <w:rsid w:val="007115A4"/>
    <w:rPr>
      <w:rFonts w:ascii="Calibri" w:hAnsi="Calibri" w:cs="Calibri"/>
    </w:rPr>
  </w:style>
  <w:style w:type="table" w:styleId="Tabellaeffetti3D1">
    <w:name w:val="Table 3D effects 1"/>
    <w:basedOn w:val="Tabellanormale"/>
    <w:uiPriority w:val="99"/>
    <w:semiHidden/>
    <w:unhideWhenUsed/>
    <w:rsid w:val="007115A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aeffetti3D2">
    <w:name w:val="Table 3D effects 2"/>
    <w:basedOn w:val="Tabellanormale"/>
    <w:uiPriority w:val="99"/>
    <w:semiHidden/>
    <w:unhideWhenUsed/>
    <w:rsid w:val="007115A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effetti3D3">
    <w:name w:val="Table 3D effects 3"/>
    <w:basedOn w:val="Tabellanormale"/>
    <w:uiPriority w:val="99"/>
    <w:semiHidden/>
    <w:unhideWhenUsed/>
    <w:rsid w:val="007115A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tema">
    <w:name w:val="Table Theme"/>
    <w:basedOn w:val="Tabellanormale"/>
    <w:uiPriority w:val="99"/>
    <w:semiHidden/>
    <w:unhideWhenUsed/>
    <w:rsid w:val="00711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uiPriority w:val="99"/>
    <w:semiHidden/>
    <w:unhideWhenUsed/>
    <w:rsid w:val="007115A4"/>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409459">
      <w:bodyDiv w:val="1"/>
      <w:marLeft w:val="0"/>
      <w:marRight w:val="0"/>
      <w:marTop w:val="0"/>
      <w:marBottom w:val="0"/>
      <w:divBdr>
        <w:top w:val="none" w:sz="0" w:space="0" w:color="auto"/>
        <w:left w:val="none" w:sz="0" w:space="0" w:color="auto"/>
        <w:bottom w:val="none" w:sz="0" w:space="0" w:color="auto"/>
        <w:right w:val="none" w:sz="0" w:space="0" w:color="auto"/>
      </w:divBdr>
    </w:div>
    <w:div w:id="234438298">
      <w:bodyDiv w:val="1"/>
      <w:marLeft w:val="0"/>
      <w:marRight w:val="0"/>
      <w:marTop w:val="0"/>
      <w:marBottom w:val="0"/>
      <w:divBdr>
        <w:top w:val="none" w:sz="0" w:space="0" w:color="auto"/>
        <w:left w:val="none" w:sz="0" w:space="0" w:color="auto"/>
        <w:bottom w:val="none" w:sz="0" w:space="0" w:color="auto"/>
        <w:right w:val="none" w:sz="0" w:space="0" w:color="auto"/>
      </w:divBdr>
    </w:div>
    <w:div w:id="791019830">
      <w:bodyDiv w:val="1"/>
      <w:marLeft w:val="0"/>
      <w:marRight w:val="0"/>
      <w:marTop w:val="0"/>
      <w:marBottom w:val="0"/>
      <w:divBdr>
        <w:top w:val="none" w:sz="0" w:space="0" w:color="auto"/>
        <w:left w:val="none" w:sz="0" w:space="0" w:color="auto"/>
        <w:bottom w:val="none" w:sz="0" w:space="0" w:color="auto"/>
        <w:right w:val="none" w:sz="0" w:space="0" w:color="auto"/>
      </w:divBdr>
      <w:divsChild>
        <w:div w:id="1780560694">
          <w:marLeft w:val="0"/>
          <w:marRight w:val="0"/>
          <w:marTop w:val="0"/>
          <w:marBottom w:val="0"/>
          <w:divBdr>
            <w:top w:val="none" w:sz="0" w:space="0" w:color="auto"/>
            <w:left w:val="none" w:sz="0" w:space="0" w:color="auto"/>
            <w:bottom w:val="none" w:sz="0" w:space="0" w:color="auto"/>
            <w:right w:val="none" w:sz="0" w:space="0" w:color="auto"/>
          </w:divBdr>
        </w:div>
      </w:divsChild>
    </w:div>
    <w:div w:id="832062248">
      <w:bodyDiv w:val="1"/>
      <w:marLeft w:val="0"/>
      <w:marRight w:val="0"/>
      <w:marTop w:val="0"/>
      <w:marBottom w:val="0"/>
      <w:divBdr>
        <w:top w:val="none" w:sz="0" w:space="0" w:color="auto"/>
        <w:left w:val="none" w:sz="0" w:space="0" w:color="auto"/>
        <w:bottom w:val="none" w:sz="0" w:space="0" w:color="auto"/>
        <w:right w:val="none" w:sz="0" w:space="0" w:color="auto"/>
      </w:divBdr>
    </w:div>
    <w:div w:id="1104350476">
      <w:bodyDiv w:val="1"/>
      <w:marLeft w:val="0"/>
      <w:marRight w:val="0"/>
      <w:marTop w:val="0"/>
      <w:marBottom w:val="0"/>
      <w:divBdr>
        <w:top w:val="none" w:sz="0" w:space="0" w:color="auto"/>
        <w:left w:val="none" w:sz="0" w:space="0" w:color="auto"/>
        <w:bottom w:val="none" w:sz="0" w:space="0" w:color="auto"/>
        <w:right w:val="none" w:sz="0" w:space="0" w:color="auto"/>
      </w:divBdr>
    </w:div>
    <w:div w:id="1630893470">
      <w:bodyDiv w:val="1"/>
      <w:marLeft w:val="0"/>
      <w:marRight w:val="0"/>
      <w:marTop w:val="0"/>
      <w:marBottom w:val="0"/>
      <w:divBdr>
        <w:top w:val="none" w:sz="0" w:space="0" w:color="auto"/>
        <w:left w:val="none" w:sz="0" w:space="0" w:color="auto"/>
        <w:bottom w:val="none" w:sz="0" w:space="0" w:color="auto"/>
        <w:right w:val="none" w:sz="0" w:space="0" w:color="auto"/>
      </w:divBdr>
      <w:divsChild>
        <w:div w:id="1832866180">
          <w:marLeft w:val="0"/>
          <w:marRight w:val="0"/>
          <w:marTop w:val="0"/>
          <w:marBottom w:val="0"/>
          <w:divBdr>
            <w:top w:val="none" w:sz="0" w:space="0" w:color="auto"/>
            <w:left w:val="none" w:sz="0" w:space="0" w:color="auto"/>
            <w:bottom w:val="none" w:sz="0" w:space="0" w:color="auto"/>
            <w:right w:val="none" w:sz="0" w:space="0" w:color="auto"/>
          </w:divBdr>
        </w:div>
      </w:divsChild>
    </w:div>
    <w:div w:id="1939362679">
      <w:bodyDiv w:val="1"/>
      <w:marLeft w:val="0"/>
      <w:marRight w:val="0"/>
      <w:marTop w:val="0"/>
      <w:marBottom w:val="0"/>
      <w:divBdr>
        <w:top w:val="none" w:sz="0" w:space="0" w:color="auto"/>
        <w:left w:val="none" w:sz="0" w:space="0" w:color="auto"/>
        <w:bottom w:val="none" w:sz="0" w:space="0" w:color="auto"/>
        <w:right w:val="none" w:sz="0" w:space="0" w:color="auto"/>
      </w:divBdr>
    </w:div>
    <w:div w:id="199290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i\AppData\Local\Microsoft\Office\16.0\DTS\it-IT%7b02D39403-B695-49E4-92DB-705F8225AC92%7d\%7b4C5D7A65-67C4-4897-A458-23405A4A8E24%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0EF359-463A-4386-A7D5-362898897425}">
  <ds:schemaRefs>
    <ds:schemaRef ds:uri="http://schemas.openxmlformats.org/officeDocument/2006/bibliography"/>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{4C5D7A65-67C4-4897-A458-23405A4A8E24}tf02786999_win32</Template>
  <TotalTime>0</TotalTime>
  <Pages>2</Pages>
  <Words>459</Words>
  <Characters>2619</Characters>
  <Application>Microsoft Office Word</Application>
  <DocSecurity>0</DocSecurity>
  <Lines>21</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2023-03-30T08:29:00Z</dcterms:created>
  <dcterms:modified xsi:type="dcterms:W3CDTF">2026-02-19T14:53:00Z</dcterms:modified>
</cp:coreProperties>
</file>